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035E" w:rsidRDefault="00E917B5">
      <w:pPr>
        <w:pStyle w:val="profsub"/>
        <w:outlineLvl w:val="0"/>
        <w:rPr>
          <w:b w:val="0"/>
          <w:bCs w:val="0"/>
          <w:sz w:val="20"/>
          <w:szCs w:val="20"/>
        </w:rPr>
      </w:pPr>
      <w:r>
        <w:rPr>
          <w:b w:val="0"/>
          <w:bCs w:val="0"/>
        </w:rPr>
        <w:t>Swapna R</w:t>
      </w:r>
    </w:p>
    <w:p w:rsidR="0043035E" w:rsidRPr="002A1B68" w:rsidRDefault="0043035E">
      <w:pPr>
        <w:pStyle w:val="PlainText"/>
        <w:shd w:val="clear" w:color="auto" w:fill="C0C0C0"/>
        <w:jc w:val="both"/>
        <w:rPr>
          <w:rFonts w:ascii="Arial" w:hAnsi="Arial" w:cs="Arial"/>
          <w:b/>
          <w:bCs/>
          <w:sz w:val="24"/>
          <w:szCs w:val="24"/>
        </w:rPr>
      </w:pPr>
      <w:r w:rsidRPr="002A1B68">
        <w:rPr>
          <w:rFonts w:ascii="Arial" w:hAnsi="Arial" w:cs="Arial"/>
          <w:b/>
          <w:bCs/>
          <w:sz w:val="24"/>
          <w:szCs w:val="24"/>
        </w:rPr>
        <w:t>Professional Experience:</w:t>
      </w:r>
    </w:p>
    <w:p w:rsidR="00621988" w:rsidRDefault="00621988" w:rsidP="00460DEF">
      <w:pPr>
        <w:pStyle w:val="pg1body"/>
        <w:numPr>
          <w:ilvl w:val="0"/>
          <w:numId w:val="8"/>
        </w:numPr>
        <w:spacing w:before="0" w:after="40" w:line="280" w:lineRule="exact"/>
      </w:pPr>
      <w:r>
        <w:t xml:space="preserve">Freelance Corporate Technical Trainer from </w:t>
      </w:r>
      <w:r w:rsidR="00BE6A3B">
        <w:t>May</w:t>
      </w:r>
      <w:r>
        <w:t>’1</w:t>
      </w:r>
      <w:r w:rsidR="00041801">
        <w:t>6</w:t>
      </w:r>
      <w:r w:rsidR="000C6A79">
        <w:t xml:space="preserve"> </w:t>
      </w:r>
      <w:r>
        <w:t>to till date.</w:t>
      </w:r>
    </w:p>
    <w:p w:rsidR="00BA22EF" w:rsidRDefault="00BA22EF" w:rsidP="00460DEF">
      <w:pPr>
        <w:pStyle w:val="pg1body"/>
        <w:numPr>
          <w:ilvl w:val="0"/>
          <w:numId w:val="8"/>
        </w:numPr>
        <w:spacing w:before="0" w:after="40" w:line="280" w:lineRule="exact"/>
      </w:pPr>
      <w:r w:rsidRPr="00BA22EF">
        <w:t xml:space="preserve">Java </w:t>
      </w:r>
      <w:r w:rsidR="00062258">
        <w:t>Trainer</w:t>
      </w:r>
      <w:r w:rsidR="00A53B95">
        <w:t xml:space="preserve"> </w:t>
      </w:r>
      <w:r w:rsidRPr="00BA22EF">
        <w:t xml:space="preserve">at </w:t>
      </w:r>
      <w:r>
        <w:t xml:space="preserve">Wise Machines India Pvt Ltd from </w:t>
      </w:r>
      <w:r w:rsidR="00E63ADF">
        <w:t>Jan</w:t>
      </w:r>
      <w:r>
        <w:t xml:space="preserve">’15 to </w:t>
      </w:r>
      <w:r w:rsidR="00B10E4F">
        <w:t>Apr</w:t>
      </w:r>
      <w:r w:rsidR="00621988">
        <w:t>’</w:t>
      </w:r>
      <w:r w:rsidR="00041801">
        <w:t>16</w:t>
      </w:r>
      <w:r w:rsidR="00621988">
        <w:t>.</w:t>
      </w:r>
    </w:p>
    <w:p w:rsidR="003E631B" w:rsidRPr="00BA22EF" w:rsidRDefault="003E631B" w:rsidP="0065531B">
      <w:pPr>
        <w:pStyle w:val="pg1body"/>
        <w:numPr>
          <w:ilvl w:val="0"/>
          <w:numId w:val="8"/>
        </w:numPr>
        <w:tabs>
          <w:tab w:val="clear" w:pos="360"/>
        </w:tabs>
        <w:spacing w:before="0" w:after="40" w:line="280" w:lineRule="exact"/>
      </w:pPr>
      <w:r>
        <w:t xml:space="preserve">Online </w:t>
      </w:r>
      <w:r w:rsidR="00663201">
        <w:t xml:space="preserve">Java </w:t>
      </w:r>
      <w:r>
        <w:t>Trainer</w:t>
      </w:r>
      <w:r w:rsidR="00663201">
        <w:t xml:space="preserve"> through ThinkVidya</w:t>
      </w:r>
      <w:r>
        <w:t xml:space="preserve"> from Mar’13 to Dec ‘14</w:t>
      </w:r>
    </w:p>
    <w:p w:rsidR="008F4C0F" w:rsidRPr="00AA60CF" w:rsidRDefault="008F4C0F" w:rsidP="00AA60CF">
      <w:pPr>
        <w:pStyle w:val="pg1body"/>
        <w:numPr>
          <w:ilvl w:val="0"/>
          <w:numId w:val="8"/>
        </w:numPr>
        <w:spacing w:before="0" w:after="40" w:line="280" w:lineRule="exact"/>
      </w:pPr>
      <w:r w:rsidRPr="00AA60CF">
        <w:t xml:space="preserve">Java </w:t>
      </w:r>
      <w:r w:rsidR="00062258">
        <w:t>Trainer</w:t>
      </w:r>
      <w:r w:rsidRPr="00AA60CF">
        <w:t xml:space="preserve"> at Inventech Info Solutions </w:t>
      </w:r>
      <w:r w:rsidR="005B2C7E" w:rsidRPr="00AA60CF">
        <w:t>Pvt Ltd from Nov’12 to Feb’13</w:t>
      </w:r>
    </w:p>
    <w:p w:rsidR="00711AA6" w:rsidRPr="00AA60CF" w:rsidRDefault="00CD1F8C" w:rsidP="00AA60CF">
      <w:pPr>
        <w:pStyle w:val="pg1body"/>
        <w:numPr>
          <w:ilvl w:val="0"/>
          <w:numId w:val="8"/>
        </w:numPr>
        <w:spacing w:before="0" w:after="40" w:line="280" w:lineRule="exact"/>
      </w:pPr>
      <w:r>
        <w:t xml:space="preserve">Junior </w:t>
      </w:r>
      <w:r w:rsidR="00711AA6" w:rsidRPr="00AA60CF">
        <w:t>Java</w:t>
      </w:r>
      <w:r>
        <w:t xml:space="preserve"> </w:t>
      </w:r>
      <w:r w:rsidR="00062258">
        <w:t>Trainer</w:t>
      </w:r>
      <w:r w:rsidR="00711AA6" w:rsidRPr="00AA60CF">
        <w:t xml:space="preserve"> at </w:t>
      </w:r>
      <w:r w:rsidR="00B720F6" w:rsidRPr="00AA60CF">
        <w:t>CannyPro So</w:t>
      </w:r>
      <w:r w:rsidR="008F4C0F" w:rsidRPr="00AA60CF">
        <w:t>lutions from Aug’12 to Oct’12</w:t>
      </w:r>
      <w:r w:rsidR="00B720F6" w:rsidRPr="00AA60CF">
        <w:t>.</w:t>
      </w:r>
    </w:p>
    <w:p w:rsidR="0043035E" w:rsidRPr="00AA60CF" w:rsidRDefault="00062258" w:rsidP="00AA60CF">
      <w:pPr>
        <w:pStyle w:val="pg1body"/>
        <w:numPr>
          <w:ilvl w:val="0"/>
          <w:numId w:val="8"/>
        </w:numPr>
        <w:spacing w:before="0" w:after="40" w:line="280" w:lineRule="exact"/>
      </w:pPr>
      <w:r w:rsidRPr="00AA60CF">
        <w:t>Java</w:t>
      </w:r>
      <w:r>
        <w:t xml:space="preserve"> Trainer</w:t>
      </w:r>
      <w:r w:rsidR="0083575B">
        <w:t xml:space="preserve"> </w:t>
      </w:r>
      <w:r w:rsidR="00E917B5" w:rsidRPr="00AA60CF">
        <w:t>with Talent Sprint</w:t>
      </w:r>
      <w:r w:rsidR="00237869" w:rsidRPr="00AA60CF">
        <w:t xml:space="preserve"> Educational Services</w:t>
      </w:r>
      <w:r w:rsidR="008F4C0F" w:rsidRPr="00AA60CF">
        <w:t xml:space="preserve"> Pvt Ltd</w:t>
      </w:r>
      <w:r w:rsidR="00237869" w:rsidRPr="00AA60CF">
        <w:t xml:space="preserve"> </w:t>
      </w:r>
      <w:r w:rsidR="00B720F6" w:rsidRPr="00AA60CF">
        <w:t>from</w:t>
      </w:r>
      <w:r w:rsidR="00E917B5" w:rsidRPr="00AA60CF">
        <w:t xml:space="preserve"> </w:t>
      </w:r>
      <w:r w:rsidR="00933DD8" w:rsidRPr="00AA60CF">
        <w:t>Jun</w:t>
      </w:r>
      <w:r w:rsidR="0043035E" w:rsidRPr="00AA60CF">
        <w:t>’</w:t>
      </w:r>
      <w:r w:rsidR="00933DD8" w:rsidRPr="00AA60CF">
        <w:t>11</w:t>
      </w:r>
      <w:r w:rsidR="0043035E" w:rsidRPr="00AA60CF">
        <w:t xml:space="preserve"> to </w:t>
      </w:r>
      <w:r w:rsidR="00933DD8" w:rsidRPr="00AA60CF">
        <w:t>Oct</w:t>
      </w:r>
      <w:r w:rsidR="0043035E" w:rsidRPr="00AA60CF">
        <w:t>’</w:t>
      </w:r>
      <w:r w:rsidR="00933DD8" w:rsidRPr="00AA60CF">
        <w:t>1</w:t>
      </w:r>
      <w:r w:rsidR="0043035E" w:rsidRPr="00AA60CF">
        <w:t>1</w:t>
      </w:r>
      <w:r w:rsidR="00F93112" w:rsidRPr="00AA60CF">
        <w:t>.</w:t>
      </w:r>
    </w:p>
    <w:p w:rsidR="00A07CD5" w:rsidRDefault="0083575B" w:rsidP="00BB29CD">
      <w:pPr>
        <w:pStyle w:val="pg1body"/>
        <w:numPr>
          <w:ilvl w:val="0"/>
          <w:numId w:val="8"/>
        </w:numPr>
        <w:spacing w:before="0" w:after="40" w:line="280" w:lineRule="exact"/>
      </w:pPr>
      <w:r w:rsidRPr="00AA60CF">
        <w:t>Java</w:t>
      </w:r>
      <w:r>
        <w:t xml:space="preserve"> </w:t>
      </w:r>
      <w:r w:rsidR="00635F86">
        <w:t xml:space="preserve">and </w:t>
      </w:r>
      <w:r w:rsidR="00D510A1">
        <w:t xml:space="preserve">Android </w:t>
      </w:r>
      <w:r w:rsidR="00FD1350">
        <w:t xml:space="preserve">Trainer </w:t>
      </w:r>
      <w:r w:rsidR="002D19F1" w:rsidRPr="00AA60CF">
        <w:t xml:space="preserve">at </w:t>
      </w:r>
      <w:r w:rsidR="000F67E9" w:rsidRPr="00AA60CF">
        <w:t>RRS College of Engineering and Technology</w:t>
      </w:r>
      <w:r w:rsidR="0043035E" w:rsidRPr="00AA60CF">
        <w:t xml:space="preserve"> from</w:t>
      </w:r>
      <w:r w:rsidR="000F67E9" w:rsidRPr="00AA60CF">
        <w:t xml:space="preserve"> </w:t>
      </w:r>
      <w:r w:rsidR="00344364" w:rsidRPr="00AA60CF">
        <w:t xml:space="preserve">Mar’08 to May </w:t>
      </w:r>
      <w:r w:rsidR="00F93112" w:rsidRPr="00AA60CF">
        <w:t>’</w:t>
      </w:r>
      <w:r w:rsidR="00344364" w:rsidRPr="00AA60CF">
        <w:t>11</w:t>
      </w:r>
      <w:r w:rsidR="00F93112" w:rsidRPr="00AA60CF">
        <w:t>.</w:t>
      </w:r>
    </w:p>
    <w:p w:rsidR="006B30EE" w:rsidRDefault="006B30EE" w:rsidP="00BB29CD">
      <w:pPr>
        <w:pStyle w:val="pg1body"/>
        <w:numPr>
          <w:ilvl w:val="0"/>
          <w:numId w:val="8"/>
        </w:numPr>
        <w:spacing w:before="0" w:after="40" w:line="280" w:lineRule="exact"/>
      </w:pPr>
      <w:r>
        <w:t>Software Product Trainer at ICICI Lombard General Insuran</w:t>
      </w:r>
      <w:r w:rsidR="003E631B">
        <w:t>ce Company from Aug’05 to Feb’08</w:t>
      </w:r>
      <w:r>
        <w:t>.</w:t>
      </w:r>
    </w:p>
    <w:p w:rsidR="00A07CD5" w:rsidRPr="005C6A83" w:rsidRDefault="00A07CD5" w:rsidP="00A07CD5">
      <w:pPr>
        <w:pStyle w:val="PlainText"/>
        <w:shd w:val="clear" w:color="auto" w:fill="C0C0C0"/>
        <w:jc w:val="both"/>
        <w:rPr>
          <w:rFonts w:ascii="Arial" w:hAnsi="Arial" w:cs="Arial"/>
          <w:b/>
          <w:bCs/>
          <w:sz w:val="24"/>
          <w:szCs w:val="24"/>
        </w:rPr>
      </w:pPr>
      <w:r w:rsidRPr="005C6A83">
        <w:rPr>
          <w:rFonts w:ascii="Arial" w:hAnsi="Arial" w:cs="Arial"/>
          <w:b/>
          <w:bCs/>
          <w:sz w:val="24"/>
          <w:szCs w:val="24"/>
        </w:rPr>
        <w:t>Education:</w:t>
      </w:r>
    </w:p>
    <w:p w:rsidR="00A07CD5" w:rsidRPr="003C7E63" w:rsidRDefault="00A07CD5" w:rsidP="00A07CD5">
      <w:pPr>
        <w:pStyle w:val="pg1body"/>
        <w:numPr>
          <w:ilvl w:val="0"/>
          <w:numId w:val="8"/>
        </w:numPr>
        <w:spacing w:before="0" w:after="40" w:line="280" w:lineRule="exact"/>
      </w:pPr>
      <w:r w:rsidRPr="003C7E63">
        <w:t>Master of Computer Application from Sri Krishnadevaraya University, Anantapur</w:t>
      </w:r>
    </w:p>
    <w:p w:rsidR="00A07CD5" w:rsidRDefault="00A07CD5" w:rsidP="00A07CD5">
      <w:pPr>
        <w:pStyle w:val="pg1body"/>
        <w:numPr>
          <w:ilvl w:val="0"/>
          <w:numId w:val="8"/>
        </w:numPr>
        <w:spacing w:before="0" w:after="40" w:line="280" w:lineRule="exact"/>
      </w:pPr>
      <w:r w:rsidRPr="003C7E63">
        <w:t>Bachelor of Computer Science from Sri Krishnadevaraya University, Anantapur</w:t>
      </w:r>
    </w:p>
    <w:p w:rsidR="00A07CD5" w:rsidRPr="00055710" w:rsidRDefault="00A07CD5" w:rsidP="00A07CD5">
      <w:pPr>
        <w:pStyle w:val="pg1body"/>
        <w:numPr>
          <w:ilvl w:val="0"/>
          <w:numId w:val="8"/>
        </w:numPr>
        <w:spacing w:before="0" w:after="40" w:line="280" w:lineRule="exact"/>
        <w:rPr>
          <w:b/>
        </w:rPr>
      </w:pPr>
      <w:r w:rsidRPr="00055710">
        <w:rPr>
          <w:b/>
        </w:rPr>
        <w:t>Academic Projects</w:t>
      </w:r>
    </w:p>
    <w:p w:rsidR="00376A30" w:rsidRDefault="00F561C6" w:rsidP="00A07CD5">
      <w:pPr>
        <w:numPr>
          <w:ilvl w:val="0"/>
          <w:numId w:val="7"/>
        </w:numPr>
        <w:tabs>
          <w:tab w:val="clear" w:pos="360"/>
          <w:tab w:val="num" w:pos="720"/>
        </w:tabs>
        <w:ind w:left="720"/>
        <w:jc w:val="both"/>
        <w:rPr>
          <w:rFonts w:ascii="Arial" w:hAnsi="Arial" w:cs="Arial"/>
        </w:rPr>
      </w:pPr>
      <w:r w:rsidRPr="00D52FB7">
        <w:rPr>
          <w:rFonts w:ascii="Arial" w:hAnsi="Arial" w:cs="Arial"/>
        </w:rPr>
        <w:t>Automation of the Sales Information system</w:t>
      </w:r>
      <w:r w:rsidR="00D52FB7">
        <w:rPr>
          <w:rFonts w:ascii="Arial" w:hAnsi="Arial" w:cs="Arial"/>
        </w:rPr>
        <w:t xml:space="preserve"> (completed during final year of graduation)</w:t>
      </w:r>
    </w:p>
    <w:p w:rsidR="00D52FB7" w:rsidRPr="00D52FB7" w:rsidRDefault="00D52FB7" w:rsidP="00D52FB7">
      <w:pPr>
        <w:numPr>
          <w:ilvl w:val="0"/>
          <w:numId w:val="7"/>
        </w:numPr>
        <w:tabs>
          <w:tab w:val="clear" w:pos="360"/>
          <w:tab w:val="num" w:pos="720"/>
        </w:tabs>
        <w:ind w:left="720"/>
        <w:jc w:val="both"/>
        <w:rPr>
          <w:rFonts w:ascii="Arial" w:hAnsi="Arial" w:cs="Arial"/>
        </w:rPr>
      </w:pPr>
      <w:r>
        <w:rPr>
          <w:rFonts w:ascii="Arial" w:hAnsi="Arial" w:cs="Arial"/>
        </w:rPr>
        <w:t>Online Information a</w:t>
      </w:r>
      <w:r w:rsidRPr="00D52FB7">
        <w:rPr>
          <w:rFonts w:ascii="Arial" w:hAnsi="Arial" w:cs="Arial"/>
        </w:rPr>
        <w:t>nd Product Ordering</w:t>
      </w:r>
      <w:r>
        <w:rPr>
          <w:rFonts w:ascii="Arial" w:hAnsi="Arial" w:cs="Arial"/>
        </w:rPr>
        <w:t xml:space="preserve"> (MCA - 3</w:t>
      </w:r>
      <w:r w:rsidRPr="00D52FB7">
        <w:rPr>
          <w:rFonts w:ascii="Arial" w:hAnsi="Arial" w:cs="Arial"/>
          <w:vertAlign w:val="superscript"/>
        </w:rPr>
        <w:t>rd</w:t>
      </w:r>
      <w:r>
        <w:rPr>
          <w:rFonts w:ascii="Arial" w:hAnsi="Arial" w:cs="Arial"/>
        </w:rPr>
        <w:t xml:space="preserve"> Semester)</w:t>
      </w:r>
    </w:p>
    <w:p w:rsidR="00186A87" w:rsidRDefault="00D52FB7" w:rsidP="00A07CD5">
      <w:pPr>
        <w:numPr>
          <w:ilvl w:val="0"/>
          <w:numId w:val="7"/>
        </w:numPr>
        <w:tabs>
          <w:tab w:val="clear" w:pos="360"/>
          <w:tab w:val="num" w:pos="720"/>
        </w:tabs>
        <w:ind w:left="720"/>
        <w:jc w:val="both"/>
        <w:rPr>
          <w:rFonts w:ascii="Arial" w:hAnsi="Arial" w:cs="Arial"/>
        </w:rPr>
      </w:pPr>
      <w:r>
        <w:rPr>
          <w:rFonts w:ascii="Arial" w:hAnsi="Arial" w:cs="Arial"/>
        </w:rPr>
        <w:t xml:space="preserve">Automation of Mining process (MCA - Final Semester - Real time project completed at </w:t>
      </w:r>
      <w:r w:rsidR="00EE5EEE">
        <w:rPr>
          <w:rFonts w:ascii="Arial" w:hAnsi="Arial" w:cs="Arial"/>
        </w:rPr>
        <w:t>L&amp;T</w:t>
      </w:r>
      <w:r>
        <w:rPr>
          <w:rFonts w:ascii="Arial" w:hAnsi="Arial" w:cs="Arial"/>
        </w:rPr>
        <w:t xml:space="preserve"> Limited)</w:t>
      </w:r>
      <w:r w:rsidR="00F561C6" w:rsidRPr="00D52FB7">
        <w:rPr>
          <w:rFonts w:ascii="Arial" w:hAnsi="Arial" w:cs="Arial"/>
        </w:rPr>
        <w:t xml:space="preserve">          </w:t>
      </w:r>
    </w:p>
    <w:p w:rsidR="002A1B68" w:rsidRPr="0099658A" w:rsidRDefault="002A1B68" w:rsidP="002A1B68">
      <w:pPr>
        <w:widowControl w:val="0"/>
        <w:autoSpaceDE w:val="0"/>
        <w:autoSpaceDN w:val="0"/>
        <w:adjustRightInd w:val="0"/>
        <w:rPr>
          <w:sz w:val="22"/>
          <w:szCs w:val="22"/>
        </w:rPr>
      </w:pPr>
    </w:p>
    <w:p w:rsidR="0043035E" w:rsidRPr="005C6A83" w:rsidRDefault="009022F8">
      <w:pPr>
        <w:pStyle w:val="PlainText"/>
        <w:shd w:val="clear" w:color="auto" w:fill="C0C0C0"/>
        <w:jc w:val="both"/>
        <w:rPr>
          <w:rFonts w:ascii="Arial" w:hAnsi="Arial" w:cs="Arial"/>
          <w:b/>
          <w:bCs/>
          <w:sz w:val="24"/>
          <w:szCs w:val="24"/>
        </w:rPr>
      </w:pPr>
      <w:r w:rsidRPr="005C6A83">
        <w:rPr>
          <w:rFonts w:ascii="Arial" w:hAnsi="Arial" w:cs="Arial"/>
          <w:b/>
          <w:bCs/>
          <w:sz w:val="24"/>
          <w:szCs w:val="24"/>
        </w:rPr>
        <w:t>Research Experience:</w:t>
      </w:r>
    </w:p>
    <w:p w:rsidR="002C41FB" w:rsidRDefault="002C41FB" w:rsidP="002A1B68">
      <w:pPr>
        <w:pStyle w:val="pg1body"/>
        <w:numPr>
          <w:ilvl w:val="0"/>
          <w:numId w:val="8"/>
        </w:numPr>
        <w:spacing w:before="0" w:after="40" w:line="280" w:lineRule="exact"/>
      </w:pPr>
      <w:r w:rsidRPr="002A1B68">
        <w:t xml:space="preserve">Involved in guiding the PG level projects </w:t>
      </w:r>
      <w:r w:rsidR="002A1B68" w:rsidRPr="002A1B68">
        <w:t>for the MCA final year students</w:t>
      </w:r>
    </w:p>
    <w:p w:rsidR="002C41FB" w:rsidRPr="002A1B68" w:rsidRDefault="002C41FB" w:rsidP="00A36A74">
      <w:pPr>
        <w:numPr>
          <w:ilvl w:val="0"/>
          <w:numId w:val="7"/>
        </w:numPr>
        <w:tabs>
          <w:tab w:val="clear" w:pos="360"/>
          <w:tab w:val="num" w:pos="720"/>
        </w:tabs>
        <w:ind w:left="720"/>
        <w:jc w:val="both"/>
        <w:rPr>
          <w:rFonts w:ascii="Arial" w:hAnsi="Arial" w:cs="Arial"/>
        </w:rPr>
      </w:pPr>
      <w:r w:rsidRPr="002A1B68">
        <w:rPr>
          <w:rFonts w:ascii="Arial" w:hAnsi="Arial" w:cs="Arial"/>
        </w:rPr>
        <w:t xml:space="preserve">Internet concepts using Intranet Mailing System and Blast Tool. </w:t>
      </w:r>
    </w:p>
    <w:p w:rsidR="002C41FB" w:rsidRPr="002A1B68" w:rsidRDefault="002C41FB" w:rsidP="00A36A74">
      <w:pPr>
        <w:numPr>
          <w:ilvl w:val="0"/>
          <w:numId w:val="7"/>
        </w:numPr>
        <w:tabs>
          <w:tab w:val="clear" w:pos="360"/>
          <w:tab w:val="num" w:pos="720"/>
        </w:tabs>
        <w:ind w:left="720"/>
        <w:jc w:val="both"/>
        <w:rPr>
          <w:rFonts w:ascii="Arial" w:hAnsi="Arial" w:cs="Arial"/>
        </w:rPr>
      </w:pPr>
      <w:r w:rsidRPr="002A1B68">
        <w:rPr>
          <w:rFonts w:ascii="Arial" w:hAnsi="Arial" w:cs="Arial"/>
        </w:rPr>
        <w:t>Networking concepts using Remote Desktop.</w:t>
      </w:r>
    </w:p>
    <w:p w:rsidR="002C41FB" w:rsidRPr="002A1B68" w:rsidRDefault="002C41FB" w:rsidP="00A36A74">
      <w:pPr>
        <w:numPr>
          <w:ilvl w:val="0"/>
          <w:numId w:val="7"/>
        </w:numPr>
        <w:tabs>
          <w:tab w:val="clear" w:pos="360"/>
          <w:tab w:val="num" w:pos="720"/>
        </w:tabs>
        <w:ind w:left="720"/>
        <w:jc w:val="both"/>
        <w:rPr>
          <w:rFonts w:ascii="Arial" w:hAnsi="Arial" w:cs="Arial"/>
        </w:rPr>
      </w:pPr>
      <w:r w:rsidRPr="002A1B68">
        <w:rPr>
          <w:rFonts w:ascii="Arial" w:hAnsi="Arial" w:cs="Arial"/>
        </w:rPr>
        <w:t>Finger Print re</w:t>
      </w:r>
      <w:r w:rsidR="00BB475E">
        <w:rPr>
          <w:rFonts w:ascii="Arial" w:hAnsi="Arial" w:cs="Arial"/>
        </w:rPr>
        <w:t>cognition</w:t>
      </w:r>
      <w:r w:rsidRPr="002A1B68">
        <w:rPr>
          <w:rFonts w:ascii="Arial" w:hAnsi="Arial" w:cs="Arial"/>
        </w:rPr>
        <w:t xml:space="preserve"> using Image Processing.</w:t>
      </w:r>
    </w:p>
    <w:p w:rsidR="00926AF2" w:rsidRPr="002A1B68" w:rsidRDefault="002C41FB" w:rsidP="00A36A74">
      <w:pPr>
        <w:numPr>
          <w:ilvl w:val="0"/>
          <w:numId w:val="7"/>
        </w:numPr>
        <w:tabs>
          <w:tab w:val="clear" w:pos="360"/>
          <w:tab w:val="num" w:pos="720"/>
        </w:tabs>
        <w:ind w:left="720"/>
        <w:jc w:val="both"/>
        <w:rPr>
          <w:rFonts w:ascii="Arial" w:hAnsi="Arial" w:cs="Arial"/>
        </w:rPr>
      </w:pPr>
      <w:r w:rsidRPr="002A1B68">
        <w:rPr>
          <w:rFonts w:ascii="Arial" w:hAnsi="Arial" w:cs="Arial"/>
        </w:rPr>
        <w:t>Database and Web Mining using Format Migration Tool.</w:t>
      </w:r>
    </w:p>
    <w:p w:rsidR="0043035E" w:rsidRPr="00055710" w:rsidRDefault="002C41FB" w:rsidP="00055710">
      <w:pPr>
        <w:numPr>
          <w:ilvl w:val="0"/>
          <w:numId w:val="7"/>
        </w:numPr>
        <w:tabs>
          <w:tab w:val="clear" w:pos="360"/>
          <w:tab w:val="num" w:pos="720"/>
        </w:tabs>
        <w:ind w:left="720"/>
        <w:jc w:val="both"/>
        <w:rPr>
          <w:rFonts w:ascii="Arial" w:hAnsi="Arial" w:cs="Arial"/>
        </w:rPr>
      </w:pPr>
      <w:r w:rsidRPr="002A1B68">
        <w:rPr>
          <w:rFonts w:ascii="Arial" w:hAnsi="Arial" w:cs="Arial"/>
        </w:rPr>
        <w:t>Biometric Authentication through Hand Geometry.</w:t>
      </w:r>
    </w:p>
    <w:p w:rsidR="0043035E" w:rsidRDefault="0043035E">
      <w:pPr>
        <w:jc w:val="both"/>
        <w:rPr>
          <w:rFonts w:ascii="Arial" w:hAnsi="Arial" w:cs="Arial"/>
          <w:b/>
          <w:bCs/>
        </w:rPr>
      </w:pPr>
    </w:p>
    <w:p w:rsidR="0043035E" w:rsidRPr="005C6A83" w:rsidRDefault="0043035E" w:rsidP="009613D4">
      <w:pPr>
        <w:pStyle w:val="PlainText"/>
        <w:shd w:val="clear" w:color="auto" w:fill="C0C0C0"/>
        <w:jc w:val="both"/>
        <w:rPr>
          <w:rFonts w:ascii="Arial" w:hAnsi="Arial" w:cs="Arial"/>
          <w:b/>
          <w:bCs/>
          <w:sz w:val="24"/>
          <w:szCs w:val="24"/>
        </w:rPr>
      </w:pPr>
      <w:r w:rsidRPr="005C6A83">
        <w:rPr>
          <w:rFonts w:ascii="Arial" w:hAnsi="Arial" w:cs="Arial"/>
          <w:b/>
          <w:bCs/>
          <w:sz w:val="24"/>
          <w:szCs w:val="24"/>
        </w:rPr>
        <w:t>Technical Experience:</w:t>
      </w:r>
    </w:p>
    <w:p w:rsidR="0043035E" w:rsidRPr="002A1B68" w:rsidRDefault="0043035E">
      <w:pPr>
        <w:pStyle w:val="pg1body"/>
        <w:numPr>
          <w:ilvl w:val="0"/>
          <w:numId w:val="9"/>
        </w:numPr>
        <w:spacing w:after="80" w:line="280" w:lineRule="exact"/>
      </w:pPr>
      <w:r w:rsidRPr="002A1B68">
        <w:t>Operating Systems</w:t>
      </w:r>
    </w:p>
    <w:p w:rsidR="0043035E" w:rsidRPr="002A1B68" w:rsidRDefault="003C7E63" w:rsidP="00BB346F">
      <w:pPr>
        <w:numPr>
          <w:ilvl w:val="0"/>
          <w:numId w:val="7"/>
        </w:numPr>
        <w:tabs>
          <w:tab w:val="clear" w:pos="360"/>
          <w:tab w:val="num" w:pos="1440"/>
        </w:tabs>
        <w:ind w:left="1080"/>
        <w:jc w:val="both"/>
        <w:rPr>
          <w:rFonts w:ascii="Arial" w:hAnsi="Arial" w:cs="Arial"/>
        </w:rPr>
      </w:pPr>
      <w:r>
        <w:rPr>
          <w:rFonts w:ascii="Arial" w:hAnsi="Arial" w:cs="Arial"/>
        </w:rPr>
        <w:t xml:space="preserve">Unix, </w:t>
      </w:r>
      <w:r w:rsidR="0043035E" w:rsidRPr="002A1B68">
        <w:rPr>
          <w:rFonts w:ascii="Arial" w:hAnsi="Arial" w:cs="Arial"/>
        </w:rPr>
        <w:t xml:space="preserve">Windows XP, </w:t>
      </w:r>
      <w:r w:rsidR="003F68A3" w:rsidRPr="002A1B68">
        <w:rPr>
          <w:rFonts w:ascii="Arial" w:hAnsi="Arial" w:cs="Arial"/>
        </w:rPr>
        <w:t>2000, 98, 95, NT</w:t>
      </w:r>
    </w:p>
    <w:p w:rsidR="0043035E" w:rsidRPr="002A1B68" w:rsidRDefault="0043035E">
      <w:pPr>
        <w:pStyle w:val="pg1body"/>
        <w:numPr>
          <w:ilvl w:val="0"/>
          <w:numId w:val="9"/>
        </w:numPr>
        <w:spacing w:after="80" w:line="280" w:lineRule="exact"/>
      </w:pPr>
      <w:r w:rsidRPr="002A1B68">
        <w:t>Programming Languages</w:t>
      </w:r>
    </w:p>
    <w:p w:rsidR="0043035E" w:rsidRPr="00C74374" w:rsidRDefault="0043035E" w:rsidP="00BB346F">
      <w:pPr>
        <w:numPr>
          <w:ilvl w:val="0"/>
          <w:numId w:val="6"/>
        </w:numPr>
        <w:tabs>
          <w:tab w:val="num" w:pos="1440"/>
        </w:tabs>
        <w:ind w:left="1080"/>
        <w:jc w:val="both"/>
        <w:rPr>
          <w:rFonts w:ascii="Arial" w:hAnsi="Arial" w:cs="Arial"/>
        </w:rPr>
      </w:pPr>
      <w:r w:rsidRPr="002A1B68">
        <w:rPr>
          <w:rFonts w:ascii="Arial" w:hAnsi="Arial" w:cs="Arial"/>
        </w:rPr>
        <w:t>C, C++, Jav</w:t>
      </w:r>
      <w:r w:rsidR="003F68A3" w:rsidRPr="002A1B68">
        <w:rPr>
          <w:rFonts w:ascii="Arial" w:hAnsi="Arial" w:cs="Arial"/>
        </w:rPr>
        <w:t>a</w:t>
      </w:r>
      <w:r w:rsidR="006323C4">
        <w:rPr>
          <w:rFonts w:ascii="Arial" w:hAnsi="Arial" w:cs="Arial"/>
        </w:rPr>
        <w:t>/J2EE</w:t>
      </w:r>
      <w:r w:rsidR="003F68A3" w:rsidRPr="002A1B68">
        <w:rPr>
          <w:rFonts w:ascii="Arial" w:hAnsi="Arial" w:cs="Arial"/>
        </w:rPr>
        <w:t>, PL/SQL</w:t>
      </w:r>
      <w:r w:rsidR="00BC752D">
        <w:rPr>
          <w:rFonts w:ascii="Arial" w:hAnsi="Arial" w:cs="Arial"/>
        </w:rPr>
        <w:t>,.Net</w:t>
      </w:r>
      <w:r w:rsidR="00C74374">
        <w:rPr>
          <w:rFonts w:ascii="Arial" w:hAnsi="Arial" w:cs="Arial"/>
        </w:rPr>
        <w:t>,</w:t>
      </w:r>
      <w:r w:rsidR="00C74374" w:rsidRPr="00C74374">
        <w:rPr>
          <w:rFonts w:ascii="Arial" w:hAnsi="Arial" w:cs="Arial"/>
        </w:rPr>
        <w:t xml:space="preserve"> </w:t>
      </w:r>
      <w:r w:rsidR="00C74374">
        <w:rPr>
          <w:rFonts w:ascii="Arial" w:hAnsi="Arial" w:cs="Arial"/>
        </w:rPr>
        <w:t>Python 2.7</w:t>
      </w:r>
    </w:p>
    <w:p w:rsidR="0043035E" w:rsidRPr="00F70798" w:rsidRDefault="0043035E">
      <w:pPr>
        <w:jc w:val="both"/>
        <w:rPr>
          <w:sz w:val="24"/>
          <w:szCs w:val="24"/>
        </w:rPr>
      </w:pPr>
    </w:p>
    <w:p w:rsidR="00CE5AC0" w:rsidRPr="005C6A83" w:rsidRDefault="0043035E" w:rsidP="00CE5AC0">
      <w:pPr>
        <w:pStyle w:val="PlainText"/>
        <w:shd w:val="clear" w:color="auto" w:fill="C0C0C0"/>
        <w:jc w:val="both"/>
        <w:rPr>
          <w:rFonts w:ascii="Arial" w:hAnsi="Arial" w:cs="Arial"/>
          <w:b/>
          <w:bCs/>
          <w:sz w:val="24"/>
          <w:szCs w:val="24"/>
        </w:rPr>
      </w:pPr>
      <w:r w:rsidRPr="005C6A83">
        <w:rPr>
          <w:rFonts w:ascii="Arial" w:hAnsi="Arial" w:cs="Arial"/>
          <w:b/>
          <w:bCs/>
          <w:sz w:val="24"/>
          <w:szCs w:val="24"/>
        </w:rPr>
        <w:t>Areas/Applications:</w:t>
      </w:r>
    </w:p>
    <w:p w:rsidR="0043035E" w:rsidRPr="003C7E63" w:rsidRDefault="0043035E" w:rsidP="00BB346F">
      <w:pPr>
        <w:pStyle w:val="pg1body"/>
        <w:numPr>
          <w:ilvl w:val="0"/>
          <w:numId w:val="9"/>
        </w:numPr>
        <w:spacing w:after="80" w:line="280" w:lineRule="exact"/>
      </w:pPr>
      <w:r w:rsidRPr="003C7E63">
        <w:t>Interne</w:t>
      </w:r>
      <w:r w:rsidR="003C7E63">
        <w:t>t Applications and Technologies</w:t>
      </w:r>
    </w:p>
    <w:p w:rsidR="00BB346F" w:rsidRDefault="001049B3" w:rsidP="006E71E6">
      <w:pPr>
        <w:numPr>
          <w:ilvl w:val="0"/>
          <w:numId w:val="6"/>
        </w:numPr>
        <w:tabs>
          <w:tab w:val="num" w:pos="720"/>
        </w:tabs>
        <w:jc w:val="both"/>
        <w:rPr>
          <w:rFonts w:ascii="Arial" w:hAnsi="Arial" w:cs="Arial"/>
        </w:rPr>
      </w:pPr>
      <w:r w:rsidRPr="00EE5EEE">
        <w:rPr>
          <w:rFonts w:ascii="Arial" w:hAnsi="Arial" w:cs="Arial"/>
        </w:rPr>
        <w:t>J2EE framework</w:t>
      </w:r>
      <w:r w:rsidR="00EE5EEE" w:rsidRPr="00EE5EEE">
        <w:rPr>
          <w:rFonts w:ascii="Arial" w:hAnsi="Arial" w:cs="Arial"/>
        </w:rPr>
        <w:t>,</w:t>
      </w:r>
      <w:r w:rsidR="00EE5EEE">
        <w:rPr>
          <w:rFonts w:ascii="Arial" w:hAnsi="Arial" w:cs="Arial"/>
        </w:rPr>
        <w:t xml:space="preserve"> </w:t>
      </w:r>
      <w:r w:rsidR="0043035E" w:rsidRPr="00EE5EEE">
        <w:rPr>
          <w:rFonts w:ascii="Arial" w:hAnsi="Arial" w:cs="Arial"/>
        </w:rPr>
        <w:t>Java,</w:t>
      </w:r>
      <w:r w:rsidR="003C7E63" w:rsidRPr="00EE5EEE">
        <w:rPr>
          <w:rFonts w:ascii="Arial" w:hAnsi="Arial" w:cs="Arial"/>
        </w:rPr>
        <w:t xml:space="preserve"> Java Script, </w:t>
      </w:r>
      <w:r w:rsidR="0043035E" w:rsidRPr="00EE5EEE">
        <w:rPr>
          <w:rFonts w:ascii="Arial" w:hAnsi="Arial" w:cs="Arial"/>
        </w:rPr>
        <w:t xml:space="preserve">JSP, Servlets, </w:t>
      </w:r>
      <w:r w:rsidR="003C7E63" w:rsidRPr="00EE5EEE">
        <w:rPr>
          <w:rFonts w:ascii="Arial" w:hAnsi="Arial" w:cs="Arial"/>
        </w:rPr>
        <w:t xml:space="preserve">Java </w:t>
      </w:r>
      <w:r w:rsidR="00BB346F">
        <w:rPr>
          <w:rFonts w:ascii="Arial" w:hAnsi="Arial" w:cs="Arial"/>
        </w:rPr>
        <w:t>Beans</w:t>
      </w:r>
    </w:p>
    <w:p w:rsidR="00917C80" w:rsidRDefault="0043035E" w:rsidP="006E71E6">
      <w:pPr>
        <w:numPr>
          <w:ilvl w:val="0"/>
          <w:numId w:val="6"/>
        </w:numPr>
        <w:tabs>
          <w:tab w:val="num" w:pos="720"/>
        </w:tabs>
        <w:jc w:val="both"/>
        <w:rPr>
          <w:rFonts w:ascii="Arial" w:hAnsi="Arial" w:cs="Arial"/>
        </w:rPr>
      </w:pPr>
      <w:r w:rsidRPr="00EE5EEE">
        <w:rPr>
          <w:rFonts w:ascii="Arial" w:hAnsi="Arial" w:cs="Arial"/>
        </w:rPr>
        <w:t>EJB,</w:t>
      </w:r>
      <w:r w:rsidR="003C7E63" w:rsidRPr="00EE5EEE">
        <w:rPr>
          <w:rFonts w:ascii="Arial" w:hAnsi="Arial" w:cs="Arial"/>
        </w:rPr>
        <w:t xml:space="preserve"> </w:t>
      </w:r>
      <w:r w:rsidR="006E71E6" w:rsidRPr="00EE5EEE">
        <w:rPr>
          <w:rFonts w:ascii="Arial" w:hAnsi="Arial" w:cs="Arial"/>
        </w:rPr>
        <w:t>Struts</w:t>
      </w:r>
      <w:r w:rsidR="00AD4473">
        <w:rPr>
          <w:rFonts w:ascii="Arial" w:hAnsi="Arial" w:cs="Arial"/>
        </w:rPr>
        <w:t>, JDBC</w:t>
      </w:r>
      <w:r w:rsidR="006323C4">
        <w:rPr>
          <w:rFonts w:ascii="Arial" w:hAnsi="Arial" w:cs="Arial"/>
        </w:rPr>
        <w:t>,</w:t>
      </w:r>
      <w:r w:rsidR="00BC752D">
        <w:rPr>
          <w:rFonts w:ascii="Arial" w:hAnsi="Arial" w:cs="Arial"/>
        </w:rPr>
        <w:t>.Net Framework</w:t>
      </w:r>
      <w:r w:rsidR="00FB5B8D">
        <w:rPr>
          <w:rFonts w:ascii="Arial" w:hAnsi="Arial" w:cs="Arial"/>
        </w:rPr>
        <w:t>,JDBI</w:t>
      </w:r>
    </w:p>
    <w:p w:rsidR="007F554F" w:rsidRPr="00EE5EEE" w:rsidRDefault="006323C4" w:rsidP="006E71E6">
      <w:pPr>
        <w:numPr>
          <w:ilvl w:val="0"/>
          <w:numId w:val="6"/>
        </w:numPr>
        <w:tabs>
          <w:tab w:val="num" w:pos="720"/>
        </w:tabs>
        <w:jc w:val="both"/>
        <w:rPr>
          <w:rFonts w:ascii="Arial" w:hAnsi="Arial" w:cs="Arial"/>
        </w:rPr>
      </w:pPr>
      <w:r>
        <w:rPr>
          <w:rFonts w:ascii="Arial" w:hAnsi="Arial" w:cs="Arial"/>
        </w:rPr>
        <w:t>Spring,</w:t>
      </w:r>
      <w:r w:rsidR="00BC752D">
        <w:rPr>
          <w:rFonts w:ascii="Arial" w:hAnsi="Arial" w:cs="Arial"/>
        </w:rPr>
        <w:t xml:space="preserve"> </w:t>
      </w:r>
      <w:r>
        <w:rPr>
          <w:rFonts w:ascii="Arial" w:hAnsi="Arial" w:cs="Arial"/>
        </w:rPr>
        <w:t>Hibernate</w:t>
      </w:r>
      <w:r w:rsidR="00917C80">
        <w:rPr>
          <w:rFonts w:ascii="Arial" w:hAnsi="Arial" w:cs="Arial"/>
        </w:rPr>
        <w:t>,</w:t>
      </w:r>
      <w:r w:rsidR="00BC752D">
        <w:rPr>
          <w:rFonts w:ascii="Arial" w:hAnsi="Arial" w:cs="Arial"/>
        </w:rPr>
        <w:t xml:space="preserve"> </w:t>
      </w:r>
      <w:r w:rsidR="00917C80">
        <w:rPr>
          <w:rFonts w:ascii="Arial" w:hAnsi="Arial" w:cs="Arial"/>
        </w:rPr>
        <w:t>AngularJS</w:t>
      </w:r>
      <w:r w:rsidR="003B764C">
        <w:rPr>
          <w:rFonts w:ascii="Arial" w:hAnsi="Arial" w:cs="Arial"/>
        </w:rPr>
        <w:t xml:space="preserve">, Spring </w:t>
      </w:r>
      <w:r w:rsidR="00003FCD">
        <w:rPr>
          <w:rFonts w:ascii="Arial" w:hAnsi="Arial" w:cs="Arial"/>
        </w:rPr>
        <w:t>Boot</w:t>
      </w:r>
      <w:r w:rsidR="00A70B35">
        <w:rPr>
          <w:rFonts w:ascii="Arial" w:hAnsi="Arial" w:cs="Arial"/>
        </w:rPr>
        <w:t>,</w:t>
      </w:r>
      <w:r w:rsidR="00141505">
        <w:rPr>
          <w:rFonts w:ascii="Arial" w:hAnsi="Arial" w:cs="Arial"/>
        </w:rPr>
        <w:t xml:space="preserve"> MicroServices, </w:t>
      </w:r>
      <w:r w:rsidR="00A70B35">
        <w:rPr>
          <w:rFonts w:ascii="Arial" w:hAnsi="Arial" w:cs="Arial"/>
        </w:rPr>
        <w:t>ReactJS</w:t>
      </w:r>
    </w:p>
    <w:p w:rsidR="003C7E63" w:rsidRDefault="003C7E63" w:rsidP="006E71E6">
      <w:pPr>
        <w:numPr>
          <w:ilvl w:val="0"/>
          <w:numId w:val="6"/>
        </w:numPr>
        <w:tabs>
          <w:tab w:val="num" w:pos="720"/>
        </w:tabs>
        <w:jc w:val="both"/>
        <w:rPr>
          <w:rFonts w:ascii="Arial" w:hAnsi="Arial" w:cs="Arial"/>
        </w:rPr>
      </w:pPr>
      <w:r>
        <w:rPr>
          <w:rFonts w:ascii="Arial" w:hAnsi="Arial" w:cs="Arial"/>
        </w:rPr>
        <w:t>XML, HTML, HTML5, CSS</w:t>
      </w:r>
      <w:r w:rsidR="001049B3" w:rsidRPr="003C7E63">
        <w:rPr>
          <w:rFonts w:ascii="Arial" w:hAnsi="Arial" w:cs="Arial"/>
        </w:rPr>
        <w:t xml:space="preserve"> </w:t>
      </w:r>
    </w:p>
    <w:p w:rsidR="001049B3" w:rsidRDefault="00E32752" w:rsidP="006E71E6">
      <w:pPr>
        <w:numPr>
          <w:ilvl w:val="0"/>
          <w:numId w:val="6"/>
        </w:numPr>
        <w:tabs>
          <w:tab w:val="num" w:pos="720"/>
        </w:tabs>
        <w:jc w:val="both"/>
        <w:rPr>
          <w:rFonts w:ascii="Arial" w:hAnsi="Arial" w:cs="Arial"/>
        </w:rPr>
      </w:pPr>
      <w:r>
        <w:rPr>
          <w:rFonts w:ascii="Arial" w:hAnsi="Arial" w:cs="Arial"/>
        </w:rPr>
        <w:t xml:space="preserve">Apache, </w:t>
      </w:r>
      <w:r w:rsidR="006323C4">
        <w:rPr>
          <w:rFonts w:ascii="Arial" w:hAnsi="Arial" w:cs="Arial"/>
        </w:rPr>
        <w:t>Weblogic</w:t>
      </w:r>
      <w:r w:rsidR="00AD4473">
        <w:rPr>
          <w:rFonts w:ascii="Arial" w:hAnsi="Arial" w:cs="Arial"/>
        </w:rPr>
        <w:t xml:space="preserve">, </w:t>
      </w:r>
      <w:r w:rsidR="00926AF2" w:rsidRPr="003C7E63">
        <w:rPr>
          <w:rFonts w:ascii="Arial" w:hAnsi="Arial" w:cs="Arial"/>
        </w:rPr>
        <w:t>Tomcat</w:t>
      </w:r>
    </w:p>
    <w:p w:rsidR="00FB5B8D" w:rsidRPr="008F5E84" w:rsidRDefault="00FB5B8D" w:rsidP="008F5E84">
      <w:pPr>
        <w:numPr>
          <w:ilvl w:val="0"/>
          <w:numId w:val="6"/>
        </w:numPr>
        <w:tabs>
          <w:tab w:val="num" w:pos="720"/>
        </w:tabs>
        <w:jc w:val="both"/>
        <w:rPr>
          <w:rFonts w:ascii="Arial" w:hAnsi="Arial" w:cs="Arial"/>
        </w:rPr>
      </w:pPr>
      <w:r w:rsidRPr="008F5E84">
        <w:rPr>
          <w:rFonts w:ascii="Arial" w:hAnsi="Arial" w:cs="Arial"/>
        </w:rPr>
        <w:t>Json,REST</w:t>
      </w:r>
    </w:p>
    <w:p w:rsidR="00FB5B8D" w:rsidRDefault="00FB5B8D" w:rsidP="008F5E84">
      <w:pPr>
        <w:ind w:left="720"/>
        <w:jc w:val="both"/>
        <w:rPr>
          <w:rFonts w:ascii="Arial" w:hAnsi="Arial" w:cs="Arial"/>
        </w:rPr>
      </w:pPr>
    </w:p>
    <w:p w:rsidR="008F5E84" w:rsidRDefault="008F5E84" w:rsidP="00FB5B8D">
      <w:pPr>
        <w:jc w:val="both"/>
        <w:rPr>
          <w:rFonts w:ascii="Arial" w:hAnsi="Arial" w:cs="Arial"/>
        </w:rPr>
      </w:pPr>
    </w:p>
    <w:p w:rsidR="003B6756" w:rsidRPr="003C7E63" w:rsidRDefault="003B6756" w:rsidP="003B6756">
      <w:pPr>
        <w:pStyle w:val="pg1body"/>
        <w:numPr>
          <w:ilvl w:val="0"/>
          <w:numId w:val="9"/>
        </w:numPr>
        <w:spacing w:after="80" w:line="280" w:lineRule="exact"/>
      </w:pPr>
      <w:r w:rsidRPr="003C7E63">
        <w:t>Databases</w:t>
      </w:r>
      <w:r w:rsidR="00E32752">
        <w:t xml:space="preserve"> (RDBMS)</w:t>
      </w:r>
    </w:p>
    <w:p w:rsidR="003C29D8" w:rsidRDefault="008B61C4" w:rsidP="003C29D8">
      <w:pPr>
        <w:numPr>
          <w:ilvl w:val="0"/>
          <w:numId w:val="6"/>
        </w:numPr>
        <w:tabs>
          <w:tab w:val="num" w:pos="720"/>
        </w:tabs>
        <w:jc w:val="both"/>
        <w:rPr>
          <w:rFonts w:ascii="Arial" w:hAnsi="Arial" w:cs="Arial"/>
        </w:rPr>
      </w:pPr>
      <w:r w:rsidRPr="003C7E63">
        <w:rPr>
          <w:rFonts w:ascii="Arial" w:hAnsi="Arial" w:cs="Arial"/>
        </w:rPr>
        <w:t>Oracle</w:t>
      </w:r>
      <w:r w:rsidR="00551355" w:rsidRPr="003C7E63">
        <w:rPr>
          <w:rFonts w:ascii="Arial" w:hAnsi="Arial" w:cs="Arial"/>
        </w:rPr>
        <w:t xml:space="preserve"> 8i,9i,10g</w:t>
      </w:r>
      <w:r w:rsidR="006E71E6" w:rsidRPr="003C7E63">
        <w:rPr>
          <w:rFonts w:ascii="Arial" w:hAnsi="Arial" w:cs="Arial"/>
        </w:rPr>
        <w:t>,</w:t>
      </w:r>
      <w:r w:rsidR="003C7E63">
        <w:rPr>
          <w:rFonts w:ascii="Arial" w:hAnsi="Arial" w:cs="Arial"/>
        </w:rPr>
        <w:t xml:space="preserve"> </w:t>
      </w:r>
      <w:r w:rsidR="006E71E6" w:rsidRPr="003C7E63">
        <w:rPr>
          <w:rFonts w:ascii="Arial" w:hAnsi="Arial" w:cs="Arial"/>
        </w:rPr>
        <w:t>MySql</w:t>
      </w:r>
      <w:r w:rsidR="00917C80">
        <w:rPr>
          <w:rFonts w:ascii="Arial" w:hAnsi="Arial" w:cs="Arial"/>
        </w:rPr>
        <w:t>,H2</w:t>
      </w:r>
      <w:r w:rsidR="00E34D0B">
        <w:rPr>
          <w:rFonts w:ascii="Arial" w:hAnsi="Arial" w:cs="Arial"/>
        </w:rPr>
        <w:t>,Sql Server</w:t>
      </w:r>
      <w:r w:rsidR="00EF49EA">
        <w:rPr>
          <w:rFonts w:ascii="Arial" w:hAnsi="Arial" w:cs="Arial"/>
        </w:rPr>
        <w:t>,</w:t>
      </w:r>
      <w:r w:rsidR="00A660BC">
        <w:rPr>
          <w:rFonts w:ascii="Arial" w:hAnsi="Arial" w:cs="Arial"/>
        </w:rPr>
        <w:t xml:space="preserve"> </w:t>
      </w:r>
      <w:r w:rsidR="00EF49EA">
        <w:rPr>
          <w:rFonts w:ascii="Arial" w:hAnsi="Arial" w:cs="Arial"/>
        </w:rPr>
        <w:t>MongoDB</w:t>
      </w:r>
    </w:p>
    <w:p w:rsidR="003C29D8" w:rsidRPr="003C29D8" w:rsidRDefault="003C29D8" w:rsidP="003C29D8">
      <w:pPr>
        <w:ind w:left="720"/>
        <w:jc w:val="both"/>
        <w:rPr>
          <w:rFonts w:ascii="Arial" w:hAnsi="Arial" w:cs="Arial"/>
        </w:rPr>
      </w:pPr>
    </w:p>
    <w:p w:rsidR="003C29D8" w:rsidRDefault="003C29D8" w:rsidP="003C29D8">
      <w:pPr>
        <w:numPr>
          <w:ilvl w:val="0"/>
          <w:numId w:val="9"/>
        </w:numPr>
        <w:jc w:val="both"/>
        <w:rPr>
          <w:rFonts w:ascii="Arial" w:hAnsi="Arial" w:cs="Arial"/>
        </w:rPr>
      </w:pPr>
      <w:r>
        <w:rPr>
          <w:rFonts w:ascii="Arial" w:hAnsi="Arial" w:cs="Arial"/>
        </w:rPr>
        <w:t>Development Process</w:t>
      </w:r>
    </w:p>
    <w:p w:rsidR="003C29D8" w:rsidRPr="00C74374" w:rsidRDefault="003C29D8" w:rsidP="003C29D8">
      <w:pPr>
        <w:numPr>
          <w:ilvl w:val="0"/>
          <w:numId w:val="6"/>
        </w:numPr>
        <w:tabs>
          <w:tab w:val="num" w:pos="720"/>
        </w:tabs>
        <w:jc w:val="both"/>
        <w:rPr>
          <w:rFonts w:ascii="Arial" w:hAnsi="Arial" w:cs="Arial"/>
        </w:rPr>
      </w:pPr>
      <w:r>
        <w:rPr>
          <w:rFonts w:ascii="Arial" w:hAnsi="Arial" w:cs="Arial"/>
        </w:rPr>
        <w:t>Devops</w:t>
      </w:r>
    </w:p>
    <w:p w:rsidR="002C3BC6" w:rsidRDefault="002C3BC6" w:rsidP="002C3BC6">
      <w:pPr>
        <w:pStyle w:val="pg1body"/>
        <w:numPr>
          <w:ilvl w:val="0"/>
          <w:numId w:val="9"/>
        </w:numPr>
        <w:spacing w:after="80" w:line="280" w:lineRule="exact"/>
      </w:pPr>
      <w:r>
        <w:t>Tools</w:t>
      </w:r>
    </w:p>
    <w:p w:rsidR="002C3BC6" w:rsidRDefault="002C3BC6" w:rsidP="003C29D8">
      <w:pPr>
        <w:pStyle w:val="pg1body"/>
        <w:numPr>
          <w:ilvl w:val="0"/>
          <w:numId w:val="6"/>
        </w:numPr>
        <w:spacing w:after="80" w:line="280" w:lineRule="exact"/>
      </w:pPr>
      <w:r>
        <w:t>Git,</w:t>
      </w:r>
      <w:r w:rsidR="006F3231">
        <w:t xml:space="preserve"> </w:t>
      </w:r>
      <w:r>
        <w:t>Jenkins</w:t>
      </w:r>
      <w:r w:rsidR="006F3231">
        <w:t>,</w:t>
      </w:r>
      <w:r w:rsidR="006F3231" w:rsidRPr="006F3231">
        <w:t xml:space="preserve"> </w:t>
      </w:r>
      <w:r w:rsidR="006F3231">
        <w:t>Eclips</w:t>
      </w:r>
      <w:r w:rsidR="00736011">
        <w:t>e, Visual Studio</w:t>
      </w:r>
      <w:r w:rsidR="00FB5B8D">
        <w:t>,</w:t>
      </w:r>
      <w:r w:rsidR="00736011">
        <w:t xml:space="preserve"> </w:t>
      </w:r>
      <w:r w:rsidR="00FB5B8D">
        <w:t>Maven,</w:t>
      </w:r>
      <w:r w:rsidR="00736011">
        <w:t xml:space="preserve"> </w:t>
      </w:r>
      <w:r w:rsidR="00FB5B8D">
        <w:t>Jersey</w:t>
      </w:r>
    </w:p>
    <w:p w:rsidR="00E32752" w:rsidRPr="003C7E63" w:rsidRDefault="00E32752" w:rsidP="00E32752">
      <w:pPr>
        <w:pStyle w:val="pg1body"/>
        <w:numPr>
          <w:ilvl w:val="0"/>
          <w:numId w:val="9"/>
        </w:numPr>
        <w:spacing w:after="80" w:line="280" w:lineRule="exact"/>
      </w:pPr>
      <w:r>
        <w:t>Testing</w:t>
      </w:r>
    </w:p>
    <w:p w:rsidR="00E32752" w:rsidRDefault="00E32752" w:rsidP="00E32752">
      <w:pPr>
        <w:numPr>
          <w:ilvl w:val="0"/>
          <w:numId w:val="6"/>
        </w:numPr>
        <w:tabs>
          <w:tab w:val="num" w:pos="720"/>
        </w:tabs>
        <w:jc w:val="both"/>
        <w:rPr>
          <w:rFonts w:ascii="Arial" w:hAnsi="Arial" w:cs="Arial"/>
        </w:rPr>
      </w:pPr>
      <w:r>
        <w:rPr>
          <w:rFonts w:ascii="Arial" w:hAnsi="Arial" w:cs="Arial"/>
        </w:rPr>
        <w:t>QC / QTP, VB Script</w:t>
      </w:r>
      <w:r w:rsidR="00FB5B8D">
        <w:rPr>
          <w:rFonts w:ascii="Arial" w:hAnsi="Arial" w:cs="Arial"/>
        </w:rPr>
        <w:t>,</w:t>
      </w:r>
      <w:r w:rsidR="00A0695B">
        <w:rPr>
          <w:rFonts w:ascii="Arial" w:hAnsi="Arial" w:cs="Arial"/>
        </w:rPr>
        <w:t xml:space="preserve"> </w:t>
      </w:r>
      <w:r w:rsidR="00FB5B8D">
        <w:rPr>
          <w:rFonts w:ascii="Arial" w:hAnsi="Arial" w:cs="Arial"/>
        </w:rPr>
        <w:t>JMockit,</w:t>
      </w:r>
      <w:r w:rsidR="00A0695B">
        <w:rPr>
          <w:rFonts w:ascii="Arial" w:hAnsi="Arial" w:cs="Arial"/>
        </w:rPr>
        <w:t xml:space="preserve"> </w:t>
      </w:r>
      <w:r w:rsidR="00FB5B8D">
        <w:rPr>
          <w:rFonts w:ascii="Arial" w:hAnsi="Arial" w:cs="Arial"/>
        </w:rPr>
        <w:t>Karma,</w:t>
      </w:r>
      <w:r w:rsidR="00A0695B">
        <w:rPr>
          <w:rFonts w:ascii="Arial" w:hAnsi="Arial" w:cs="Arial"/>
        </w:rPr>
        <w:t xml:space="preserve"> </w:t>
      </w:r>
      <w:r w:rsidR="00FB5B8D">
        <w:rPr>
          <w:rFonts w:ascii="Arial" w:hAnsi="Arial" w:cs="Arial"/>
        </w:rPr>
        <w:t>Jasmine</w:t>
      </w:r>
    </w:p>
    <w:p w:rsidR="00FB10DA" w:rsidRPr="00FB10DA" w:rsidRDefault="00E32752" w:rsidP="00FB10DA">
      <w:pPr>
        <w:numPr>
          <w:ilvl w:val="0"/>
          <w:numId w:val="6"/>
        </w:numPr>
        <w:tabs>
          <w:tab w:val="num" w:pos="720"/>
        </w:tabs>
        <w:jc w:val="both"/>
        <w:rPr>
          <w:rFonts w:ascii="Arial" w:hAnsi="Arial" w:cs="Arial"/>
        </w:rPr>
      </w:pPr>
      <w:r>
        <w:rPr>
          <w:rFonts w:ascii="Arial" w:hAnsi="Arial" w:cs="Arial"/>
        </w:rPr>
        <w:t>Selenium</w:t>
      </w:r>
    </w:p>
    <w:p w:rsidR="0043035E" w:rsidRPr="003C7E63" w:rsidRDefault="00E32752">
      <w:pPr>
        <w:pStyle w:val="pg1body"/>
        <w:numPr>
          <w:ilvl w:val="0"/>
          <w:numId w:val="9"/>
        </w:numPr>
        <w:spacing w:after="80" w:line="280" w:lineRule="exact"/>
      </w:pPr>
      <w:r>
        <w:t>Modelling</w:t>
      </w:r>
      <w:r w:rsidR="0043035E" w:rsidRPr="003C7E63">
        <w:t xml:space="preserve"> </w:t>
      </w:r>
    </w:p>
    <w:p w:rsidR="00FB10DA" w:rsidRDefault="0043035E" w:rsidP="00FB10DA">
      <w:pPr>
        <w:numPr>
          <w:ilvl w:val="0"/>
          <w:numId w:val="6"/>
        </w:numPr>
        <w:tabs>
          <w:tab w:val="num" w:pos="720"/>
        </w:tabs>
        <w:jc w:val="both"/>
        <w:rPr>
          <w:rFonts w:ascii="Arial" w:hAnsi="Arial" w:cs="Arial"/>
        </w:rPr>
      </w:pPr>
      <w:r w:rsidRPr="003C7E63">
        <w:rPr>
          <w:rFonts w:ascii="Arial" w:hAnsi="Arial" w:cs="Arial"/>
        </w:rPr>
        <w:t>Rational Rose, UML and OOAD</w:t>
      </w:r>
    </w:p>
    <w:p w:rsidR="006A56F8" w:rsidRDefault="006A56F8" w:rsidP="006A56F8">
      <w:pPr>
        <w:pStyle w:val="pg1body"/>
        <w:numPr>
          <w:ilvl w:val="0"/>
          <w:numId w:val="9"/>
        </w:numPr>
        <w:spacing w:after="80" w:line="280" w:lineRule="exact"/>
      </w:pPr>
      <w:r>
        <w:t>Cloud Computing</w:t>
      </w:r>
    </w:p>
    <w:p w:rsidR="006A56F8" w:rsidRDefault="006A56F8" w:rsidP="006A56F8">
      <w:pPr>
        <w:numPr>
          <w:ilvl w:val="0"/>
          <w:numId w:val="6"/>
        </w:numPr>
        <w:tabs>
          <w:tab w:val="num" w:pos="720"/>
        </w:tabs>
        <w:jc w:val="both"/>
        <w:rPr>
          <w:rFonts w:ascii="Arial" w:hAnsi="Arial" w:cs="Arial"/>
        </w:rPr>
      </w:pPr>
      <w:r>
        <w:rPr>
          <w:rFonts w:ascii="Arial" w:hAnsi="Arial" w:cs="Arial"/>
        </w:rPr>
        <w:t>AWS</w:t>
      </w:r>
    </w:p>
    <w:p w:rsidR="00FF6920" w:rsidRDefault="00FF6920" w:rsidP="00FF6920">
      <w:pPr>
        <w:pStyle w:val="pg1body"/>
        <w:numPr>
          <w:ilvl w:val="0"/>
          <w:numId w:val="9"/>
        </w:numPr>
        <w:spacing w:after="80" w:line="280" w:lineRule="exact"/>
      </w:pPr>
      <w:r>
        <w:t>Other</w:t>
      </w:r>
    </w:p>
    <w:p w:rsidR="00A92855" w:rsidRDefault="00A92855" w:rsidP="00A92855">
      <w:pPr>
        <w:numPr>
          <w:ilvl w:val="0"/>
          <w:numId w:val="6"/>
        </w:numPr>
        <w:tabs>
          <w:tab w:val="num" w:pos="720"/>
        </w:tabs>
        <w:jc w:val="both"/>
        <w:rPr>
          <w:rFonts w:ascii="Arial" w:hAnsi="Arial" w:cs="Arial"/>
        </w:rPr>
      </w:pPr>
      <w:r w:rsidRPr="00A92855">
        <w:rPr>
          <w:rFonts w:ascii="Arial" w:hAnsi="Arial" w:cs="Arial"/>
        </w:rPr>
        <w:t>Conduct</w:t>
      </w:r>
      <w:r>
        <w:rPr>
          <w:rFonts w:ascii="Arial" w:hAnsi="Arial" w:cs="Arial"/>
        </w:rPr>
        <w:t>ing</w:t>
      </w:r>
      <w:r w:rsidRPr="00A92855">
        <w:rPr>
          <w:rFonts w:ascii="Arial" w:hAnsi="Arial" w:cs="Arial"/>
        </w:rPr>
        <w:t xml:space="preserve"> telephone, video and personal interviews on the technology platform</w:t>
      </w:r>
      <w:r w:rsidR="00CA2BE0">
        <w:rPr>
          <w:rFonts w:ascii="Arial" w:hAnsi="Arial" w:cs="Arial"/>
        </w:rPr>
        <w:t xml:space="preserve"> to validate the expertise and knowledge</w:t>
      </w:r>
      <w:r w:rsidRPr="00A92855">
        <w:rPr>
          <w:rFonts w:ascii="Arial" w:hAnsi="Arial" w:cs="Arial"/>
        </w:rPr>
        <w:t>.</w:t>
      </w:r>
    </w:p>
    <w:p w:rsidR="001F4CD8" w:rsidRDefault="001F4CD8" w:rsidP="001F4CD8">
      <w:pPr>
        <w:ind w:left="720"/>
        <w:jc w:val="both"/>
        <w:rPr>
          <w:rFonts w:ascii="Arial" w:hAnsi="Arial" w:cs="Arial"/>
        </w:rPr>
      </w:pPr>
    </w:p>
    <w:p w:rsidR="001F4CD8" w:rsidRPr="005C6A83" w:rsidRDefault="001F4CD8" w:rsidP="001F4CD8">
      <w:pPr>
        <w:pStyle w:val="PlainText"/>
        <w:numPr>
          <w:ilvl w:val="0"/>
          <w:numId w:val="6"/>
        </w:numPr>
        <w:shd w:val="clear" w:color="auto" w:fill="C0C0C0"/>
        <w:jc w:val="both"/>
        <w:rPr>
          <w:rFonts w:ascii="Arial" w:hAnsi="Arial" w:cs="Arial"/>
          <w:b/>
          <w:bCs/>
          <w:sz w:val="24"/>
          <w:szCs w:val="24"/>
        </w:rPr>
      </w:pPr>
      <w:r>
        <w:rPr>
          <w:rFonts w:ascii="Arial" w:hAnsi="Arial" w:cs="Arial"/>
          <w:b/>
          <w:bCs/>
          <w:sz w:val="24"/>
          <w:szCs w:val="24"/>
        </w:rPr>
        <w:t>Assignments at Wise Machines India Pvt Ltd</w:t>
      </w:r>
      <w:r w:rsidRPr="005C6A83">
        <w:rPr>
          <w:rFonts w:ascii="Arial" w:hAnsi="Arial" w:cs="Arial"/>
          <w:b/>
          <w:bCs/>
          <w:sz w:val="24"/>
          <w:szCs w:val="24"/>
        </w:rPr>
        <w:t>:</w:t>
      </w:r>
    </w:p>
    <w:p w:rsidR="001F4CD8" w:rsidRDefault="001F4CD8" w:rsidP="001F4CD8">
      <w:pPr>
        <w:ind w:left="720"/>
        <w:rPr>
          <w:rFonts w:ascii="Arial" w:hAnsi="Arial" w:cs="Arial"/>
          <w:b/>
        </w:rPr>
      </w:pPr>
    </w:p>
    <w:p w:rsidR="001F4CD8" w:rsidRPr="006A2411" w:rsidRDefault="001F4CD8" w:rsidP="001F4CD8">
      <w:pPr>
        <w:numPr>
          <w:ilvl w:val="0"/>
          <w:numId w:val="9"/>
        </w:numPr>
        <w:rPr>
          <w:rFonts w:ascii="Arial" w:hAnsi="Arial" w:cs="Arial"/>
          <w:b/>
        </w:rPr>
      </w:pPr>
      <w:r w:rsidRPr="006A2411">
        <w:rPr>
          <w:rFonts w:ascii="Arial" w:hAnsi="Arial" w:cs="Arial"/>
          <w:b/>
        </w:rPr>
        <w:t>Customer Relationship Management (from May 2015 to till date)</w:t>
      </w:r>
    </w:p>
    <w:p w:rsidR="001F4CD8" w:rsidRPr="009D4806" w:rsidRDefault="001F4CD8" w:rsidP="001F4CD8">
      <w:pPr>
        <w:ind w:left="720"/>
        <w:rPr>
          <w:rFonts w:ascii="Arial" w:hAnsi="Arial" w:cs="Arial"/>
          <w:b/>
        </w:rPr>
      </w:pPr>
    </w:p>
    <w:p w:rsidR="001F4CD8" w:rsidRPr="009D4806" w:rsidRDefault="001F4CD8" w:rsidP="001F4CD8">
      <w:pPr>
        <w:ind w:left="360"/>
        <w:rPr>
          <w:rStyle w:val="Strong"/>
          <w:rFonts w:ascii="Arial" w:hAnsi="Arial" w:cs="Arial"/>
          <w:b w:val="0"/>
          <w:color w:val="333333"/>
          <w:shd w:val="clear" w:color="auto" w:fill="FFFFFF"/>
        </w:rPr>
      </w:pPr>
      <w:r w:rsidRPr="009D4806">
        <w:rPr>
          <w:rStyle w:val="Strong"/>
          <w:rFonts w:ascii="Arial" w:hAnsi="Arial" w:cs="Arial"/>
          <w:b w:val="0"/>
          <w:color w:val="333333"/>
          <w:shd w:val="clear" w:color="auto" w:fill="FFFFFF"/>
        </w:rPr>
        <w:t>Th</w:t>
      </w:r>
      <w:r>
        <w:rPr>
          <w:rStyle w:val="Strong"/>
          <w:rFonts w:ascii="Arial" w:hAnsi="Arial" w:cs="Arial"/>
          <w:b w:val="0"/>
          <w:color w:val="333333"/>
          <w:shd w:val="clear" w:color="auto" w:fill="FFFFFF"/>
        </w:rPr>
        <w:t>e</w:t>
      </w:r>
      <w:r w:rsidRPr="009D4806">
        <w:rPr>
          <w:rStyle w:val="Strong"/>
          <w:rFonts w:ascii="Arial" w:hAnsi="Arial" w:cs="Arial"/>
          <w:b w:val="0"/>
          <w:color w:val="333333"/>
          <w:shd w:val="clear" w:color="auto" w:fill="FFFFFF"/>
        </w:rPr>
        <w:t xml:space="preserve"> application is being developed for the training organization to maintain sales and students records. In this application management can easily manage the levels of employees like Super Admin, Admin, Instructor and Student. Using this application all the paper work required is automized, where students can access the required materials and can easily apply for jobs posted and express their views alo</w:t>
      </w:r>
      <w:r>
        <w:rPr>
          <w:rStyle w:val="Strong"/>
          <w:rFonts w:ascii="Arial" w:hAnsi="Arial" w:cs="Arial"/>
          <w:b w:val="0"/>
          <w:color w:val="333333"/>
          <w:shd w:val="clear" w:color="auto" w:fill="FFFFFF"/>
        </w:rPr>
        <w:t xml:space="preserve">ng with taking the exam online. </w:t>
      </w:r>
      <w:r w:rsidRPr="009D4806">
        <w:rPr>
          <w:rStyle w:val="Strong"/>
          <w:rFonts w:ascii="Arial" w:hAnsi="Arial" w:cs="Arial"/>
          <w:b w:val="0"/>
          <w:color w:val="333333"/>
          <w:shd w:val="clear" w:color="auto" w:fill="FFFFFF"/>
        </w:rPr>
        <w:t xml:space="preserve">Tracking of sales is </w:t>
      </w:r>
      <w:r>
        <w:rPr>
          <w:rStyle w:val="Strong"/>
          <w:rFonts w:ascii="Arial" w:hAnsi="Arial" w:cs="Arial"/>
          <w:b w:val="0"/>
          <w:color w:val="333333"/>
          <w:shd w:val="clear" w:color="auto" w:fill="FFFFFF"/>
        </w:rPr>
        <w:t>flexible.</w:t>
      </w:r>
    </w:p>
    <w:p w:rsidR="001F4CD8" w:rsidRDefault="001F4CD8" w:rsidP="001F4CD8">
      <w:pPr>
        <w:ind w:left="360"/>
        <w:rPr>
          <w:rStyle w:val="Strong"/>
          <w:rFonts w:ascii="Georgia" w:hAnsi="Georgia"/>
          <w:b w:val="0"/>
          <w:color w:val="333333"/>
          <w:shd w:val="clear" w:color="auto" w:fill="FFFFFF"/>
        </w:rPr>
      </w:pPr>
    </w:p>
    <w:p w:rsidR="001F4CD8" w:rsidRDefault="001F4CD8" w:rsidP="001F4CD8">
      <w:pPr>
        <w:numPr>
          <w:ilvl w:val="0"/>
          <w:numId w:val="7"/>
        </w:numPr>
        <w:tabs>
          <w:tab w:val="clear" w:pos="360"/>
          <w:tab w:val="num" w:pos="720"/>
        </w:tabs>
        <w:ind w:left="720"/>
        <w:jc w:val="both"/>
        <w:rPr>
          <w:rFonts w:ascii="Arial" w:hAnsi="Arial" w:cs="Arial"/>
        </w:rPr>
      </w:pPr>
      <w:r>
        <w:rPr>
          <w:rFonts w:ascii="Arial" w:hAnsi="Arial" w:cs="Arial"/>
        </w:rPr>
        <w:t>Involved in gathering requirements and Design</w:t>
      </w:r>
    </w:p>
    <w:p w:rsidR="001F4CD8" w:rsidRDefault="001F4CD8" w:rsidP="001F4CD8">
      <w:pPr>
        <w:numPr>
          <w:ilvl w:val="0"/>
          <w:numId w:val="7"/>
        </w:numPr>
        <w:tabs>
          <w:tab w:val="clear" w:pos="360"/>
          <w:tab w:val="num" w:pos="720"/>
        </w:tabs>
        <w:ind w:left="720"/>
        <w:jc w:val="both"/>
        <w:rPr>
          <w:rFonts w:ascii="Arial" w:hAnsi="Arial" w:cs="Arial"/>
        </w:rPr>
      </w:pPr>
      <w:r w:rsidRPr="00D86549">
        <w:rPr>
          <w:rFonts w:ascii="Arial" w:hAnsi="Arial" w:cs="Arial"/>
        </w:rPr>
        <w:t xml:space="preserve">Technical </w:t>
      </w:r>
      <w:r>
        <w:rPr>
          <w:rFonts w:ascii="Arial" w:hAnsi="Arial" w:cs="Arial"/>
        </w:rPr>
        <w:t>Specifications</w:t>
      </w:r>
    </w:p>
    <w:p w:rsidR="001F4CD8" w:rsidRDefault="001F4CD8" w:rsidP="001F4CD8">
      <w:pPr>
        <w:numPr>
          <w:ilvl w:val="0"/>
          <w:numId w:val="7"/>
        </w:numPr>
        <w:tabs>
          <w:tab w:val="clear" w:pos="360"/>
          <w:tab w:val="num" w:pos="720"/>
        </w:tabs>
        <w:ind w:left="720"/>
        <w:jc w:val="both"/>
        <w:rPr>
          <w:rFonts w:ascii="Arial" w:hAnsi="Arial" w:cs="Arial"/>
        </w:rPr>
      </w:pPr>
      <w:r w:rsidRPr="00D86549">
        <w:rPr>
          <w:rFonts w:ascii="Arial" w:hAnsi="Arial" w:cs="Arial"/>
        </w:rPr>
        <w:t>D</w:t>
      </w:r>
      <w:r>
        <w:rPr>
          <w:rFonts w:ascii="Arial" w:hAnsi="Arial" w:cs="Arial"/>
        </w:rPr>
        <w:t>evelopment, T</w:t>
      </w:r>
      <w:r w:rsidRPr="00D86549">
        <w:rPr>
          <w:rFonts w:ascii="Arial" w:hAnsi="Arial" w:cs="Arial"/>
        </w:rPr>
        <w:t xml:space="preserve">esting and </w:t>
      </w:r>
      <w:r>
        <w:rPr>
          <w:rFonts w:ascii="Arial" w:hAnsi="Arial" w:cs="Arial"/>
        </w:rPr>
        <w:t>D</w:t>
      </w:r>
      <w:r w:rsidRPr="00D86549">
        <w:rPr>
          <w:rFonts w:ascii="Arial" w:hAnsi="Arial" w:cs="Arial"/>
        </w:rPr>
        <w:t xml:space="preserve">eployment </w:t>
      </w:r>
    </w:p>
    <w:p w:rsidR="001F4CD8" w:rsidRDefault="001F4CD8" w:rsidP="001F4CD8">
      <w:pPr>
        <w:ind w:left="360"/>
        <w:rPr>
          <w:rStyle w:val="Strong"/>
          <w:rFonts w:ascii="Georgia" w:hAnsi="Georgia"/>
          <w:b w:val="0"/>
          <w:color w:val="333333"/>
          <w:shd w:val="clear" w:color="auto" w:fill="FFFFFF"/>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947"/>
      </w:tblGrid>
      <w:tr w:rsidR="001F4CD8" w:rsidRPr="002A1B68" w:rsidTr="00B9610C">
        <w:tc>
          <w:tcPr>
            <w:tcW w:w="2880" w:type="dxa"/>
            <w:shd w:val="clear" w:color="auto" w:fill="auto"/>
          </w:tcPr>
          <w:p w:rsidR="001F4CD8" w:rsidRPr="00CD1E5D" w:rsidRDefault="001F4CD8" w:rsidP="00B9610C">
            <w:pPr>
              <w:pStyle w:val="pg1body"/>
              <w:widowControl/>
              <w:spacing w:before="0" w:after="0" w:line="240" w:lineRule="auto"/>
              <w:rPr>
                <w:b/>
                <w:bCs/>
              </w:rPr>
            </w:pPr>
            <w:r>
              <w:rPr>
                <w:b/>
                <w:bCs/>
              </w:rPr>
              <w:t>Role</w:t>
            </w:r>
          </w:p>
        </w:tc>
        <w:tc>
          <w:tcPr>
            <w:tcW w:w="7128" w:type="dxa"/>
            <w:shd w:val="clear" w:color="auto" w:fill="auto"/>
          </w:tcPr>
          <w:p w:rsidR="001F4CD8" w:rsidRPr="002A1B68" w:rsidRDefault="001F4CD8" w:rsidP="00B9610C">
            <w:pPr>
              <w:pStyle w:val="pg1body"/>
              <w:widowControl/>
              <w:spacing w:before="0" w:after="0" w:line="240" w:lineRule="auto"/>
            </w:pPr>
            <w:r>
              <w:t>Programmer</w:t>
            </w:r>
          </w:p>
        </w:tc>
      </w:tr>
      <w:tr w:rsidR="001F4CD8" w:rsidTr="00B9610C">
        <w:tc>
          <w:tcPr>
            <w:tcW w:w="2880" w:type="dxa"/>
            <w:shd w:val="clear" w:color="auto" w:fill="auto"/>
          </w:tcPr>
          <w:p w:rsidR="001F4CD8" w:rsidRDefault="001F4CD8" w:rsidP="00B9610C">
            <w:pPr>
              <w:pStyle w:val="pg1body"/>
              <w:widowControl/>
              <w:spacing w:before="0" w:after="0" w:line="240" w:lineRule="auto"/>
            </w:pPr>
            <w:r w:rsidRPr="00CD1E5D">
              <w:rPr>
                <w:b/>
                <w:bCs/>
              </w:rPr>
              <w:t>Environment</w:t>
            </w:r>
          </w:p>
        </w:tc>
        <w:tc>
          <w:tcPr>
            <w:tcW w:w="7128" w:type="dxa"/>
            <w:shd w:val="clear" w:color="auto" w:fill="auto"/>
          </w:tcPr>
          <w:p w:rsidR="001F4CD8" w:rsidRDefault="001F4CD8" w:rsidP="00B9610C">
            <w:pPr>
              <w:pStyle w:val="pg1body"/>
              <w:widowControl/>
              <w:spacing w:before="0" w:after="0" w:line="240" w:lineRule="auto"/>
            </w:pPr>
            <w:r w:rsidRPr="002A1B68">
              <w:t xml:space="preserve">Oracle </w:t>
            </w:r>
            <w:r>
              <w:t>10g</w:t>
            </w:r>
            <w:r w:rsidRPr="002A1B68">
              <w:t>,</w:t>
            </w:r>
            <w:r>
              <w:t xml:space="preserve"> HTML5, </w:t>
            </w:r>
            <w:r w:rsidRPr="002A1B68">
              <w:t xml:space="preserve">JSP, JavaScript, </w:t>
            </w:r>
            <w:r>
              <w:t>Servlet, JDBC, Tomcat, Eclipse</w:t>
            </w:r>
          </w:p>
        </w:tc>
      </w:tr>
      <w:tr w:rsidR="001F4CD8" w:rsidTr="00B9610C">
        <w:tc>
          <w:tcPr>
            <w:tcW w:w="2880" w:type="dxa"/>
            <w:shd w:val="clear" w:color="auto" w:fill="auto"/>
          </w:tcPr>
          <w:p w:rsidR="001F4CD8" w:rsidRDefault="001F4CD8" w:rsidP="00B9610C">
            <w:pPr>
              <w:pStyle w:val="pg1body"/>
              <w:widowControl/>
              <w:spacing w:before="0" w:after="0" w:line="240" w:lineRule="auto"/>
            </w:pPr>
            <w:r w:rsidRPr="00CD1E5D">
              <w:rPr>
                <w:b/>
                <w:bCs/>
              </w:rPr>
              <w:t>Team Size</w:t>
            </w:r>
          </w:p>
        </w:tc>
        <w:tc>
          <w:tcPr>
            <w:tcW w:w="7128" w:type="dxa"/>
            <w:shd w:val="clear" w:color="auto" w:fill="auto"/>
          </w:tcPr>
          <w:p w:rsidR="001F4CD8" w:rsidRDefault="001F4CD8" w:rsidP="00B9610C">
            <w:pPr>
              <w:pStyle w:val="pg1body"/>
              <w:widowControl/>
              <w:spacing w:before="0" w:after="0" w:line="240" w:lineRule="auto"/>
            </w:pPr>
            <w:r>
              <w:t>8</w:t>
            </w:r>
          </w:p>
        </w:tc>
      </w:tr>
    </w:tbl>
    <w:p w:rsidR="001F4CD8" w:rsidRDefault="001F4CD8" w:rsidP="001F4CD8">
      <w:pPr>
        <w:ind w:left="720"/>
        <w:jc w:val="both"/>
        <w:rPr>
          <w:rFonts w:ascii="Arial" w:hAnsi="Arial" w:cs="Arial"/>
        </w:rPr>
      </w:pPr>
    </w:p>
    <w:p w:rsidR="004F1069" w:rsidRDefault="004F1069" w:rsidP="004F1069">
      <w:pPr>
        <w:jc w:val="both"/>
        <w:rPr>
          <w:rFonts w:ascii="Arial" w:hAnsi="Arial" w:cs="Arial"/>
        </w:rPr>
      </w:pPr>
    </w:p>
    <w:p w:rsidR="004F1069" w:rsidRPr="005C6A83" w:rsidRDefault="004F1069" w:rsidP="004F1069">
      <w:pPr>
        <w:pStyle w:val="PlainText"/>
        <w:shd w:val="clear" w:color="auto" w:fill="C0C0C0"/>
        <w:jc w:val="both"/>
        <w:rPr>
          <w:rFonts w:ascii="Arial" w:hAnsi="Arial" w:cs="Arial"/>
          <w:b/>
          <w:bCs/>
          <w:sz w:val="24"/>
          <w:szCs w:val="24"/>
        </w:rPr>
      </w:pPr>
      <w:r>
        <w:rPr>
          <w:rFonts w:ascii="Arial" w:hAnsi="Arial" w:cs="Arial"/>
          <w:b/>
          <w:bCs/>
          <w:sz w:val="24"/>
          <w:szCs w:val="24"/>
        </w:rPr>
        <w:t>Assignments at Inventech Solutions</w:t>
      </w:r>
      <w:r w:rsidRPr="005C6A83">
        <w:rPr>
          <w:rFonts w:ascii="Arial" w:hAnsi="Arial" w:cs="Arial"/>
          <w:b/>
          <w:bCs/>
          <w:sz w:val="24"/>
          <w:szCs w:val="24"/>
        </w:rPr>
        <w:t>:</w:t>
      </w:r>
    </w:p>
    <w:p w:rsidR="00DF32DC" w:rsidRDefault="00DF32DC" w:rsidP="00DF32DC">
      <w:pPr>
        <w:ind w:left="360"/>
        <w:rPr>
          <w:rFonts w:ascii="Arial" w:hAnsi="Arial" w:cs="Arial"/>
          <w:b/>
          <w:bCs/>
        </w:rPr>
      </w:pPr>
    </w:p>
    <w:p w:rsidR="004F1069" w:rsidRPr="00BB475E" w:rsidRDefault="002674A2" w:rsidP="004F1069">
      <w:pPr>
        <w:numPr>
          <w:ilvl w:val="0"/>
          <w:numId w:val="9"/>
        </w:numPr>
        <w:rPr>
          <w:rFonts w:ascii="Arial" w:hAnsi="Arial" w:cs="Arial"/>
          <w:b/>
          <w:bCs/>
        </w:rPr>
      </w:pPr>
      <w:r w:rsidRPr="00BB475E">
        <w:rPr>
          <w:rFonts w:ascii="Arial" w:hAnsi="Arial" w:cs="Arial"/>
          <w:b/>
        </w:rPr>
        <w:t xml:space="preserve">Payroll Processing </w:t>
      </w:r>
      <w:r w:rsidR="00D86549">
        <w:rPr>
          <w:rFonts w:ascii="Arial" w:hAnsi="Arial" w:cs="Arial"/>
          <w:b/>
        </w:rPr>
        <w:t>application at</w:t>
      </w:r>
      <w:r w:rsidR="00E71B8F" w:rsidRPr="00BB475E">
        <w:rPr>
          <w:rFonts w:ascii="Arial" w:hAnsi="Arial" w:cs="Arial"/>
          <w:b/>
        </w:rPr>
        <w:t xml:space="preserve"> </w:t>
      </w:r>
      <w:r w:rsidRPr="00BB475E">
        <w:rPr>
          <w:rFonts w:ascii="Arial" w:hAnsi="Arial" w:cs="Arial"/>
          <w:b/>
        </w:rPr>
        <w:t>Inventech Solutions</w:t>
      </w:r>
      <w:r w:rsidR="00E71B8F" w:rsidRPr="00BB475E">
        <w:rPr>
          <w:rFonts w:ascii="Arial" w:hAnsi="Arial" w:cs="Arial"/>
          <w:b/>
          <w:bCs/>
        </w:rPr>
        <w:t xml:space="preserve"> </w:t>
      </w:r>
      <w:r w:rsidR="004F1069" w:rsidRPr="00BB475E">
        <w:rPr>
          <w:rFonts w:ascii="Arial" w:hAnsi="Arial" w:cs="Arial"/>
          <w:b/>
          <w:bCs/>
        </w:rPr>
        <w:t xml:space="preserve"> (from </w:t>
      </w:r>
      <w:r w:rsidR="00CB2D69" w:rsidRPr="00BB475E">
        <w:rPr>
          <w:rFonts w:ascii="Arial" w:hAnsi="Arial" w:cs="Arial"/>
          <w:b/>
          <w:bCs/>
        </w:rPr>
        <w:t>Nov</w:t>
      </w:r>
      <w:r w:rsidR="004F1069" w:rsidRPr="00BB475E">
        <w:rPr>
          <w:rFonts w:ascii="Arial" w:hAnsi="Arial" w:cs="Arial"/>
          <w:b/>
          <w:bCs/>
        </w:rPr>
        <w:t xml:space="preserve"> 2011 to </w:t>
      </w:r>
      <w:r w:rsidR="00CB2D69" w:rsidRPr="00BB475E">
        <w:rPr>
          <w:rFonts w:ascii="Arial" w:hAnsi="Arial" w:cs="Arial"/>
          <w:b/>
          <w:bCs/>
        </w:rPr>
        <w:t>Feb 2012</w:t>
      </w:r>
      <w:r w:rsidR="004F1069" w:rsidRPr="00BB475E">
        <w:rPr>
          <w:rFonts w:ascii="Arial" w:hAnsi="Arial" w:cs="Arial"/>
          <w:b/>
          <w:bCs/>
        </w:rPr>
        <w:t>)</w:t>
      </w:r>
    </w:p>
    <w:p w:rsidR="00E71B8F" w:rsidRDefault="00E71B8F" w:rsidP="00E71B8F">
      <w:pPr>
        <w:ind w:left="360"/>
        <w:rPr>
          <w:rStyle w:val="Strong"/>
          <w:rFonts w:ascii="Georgia" w:hAnsi="Georgia"/>
          <w:color w:val="333333"/>
          <w:shd w:val="clear" w:color="auto" w:fill="FFFFFF"/>
        </w:rPr>
      </w:pPr>
    </w:p>
    <w:p w:rsidR="00793197" w:rsidRPr="00BB475E" w:rsidRDefault="00D86549" w:rsidP="00BB475E">
      <w:pPr>
        <w:ind w:left="360"/>
        <w:jc w:val="both"/>
        <w:rPr>
          <w:rFonts w:ascii="Arial" w:hAnsi="Arial" w:cs="Arial"/>
        </w:rPr>
      </w:pPr>
      <w:r>
        <w:rPr>
          <w:rFonts w:ascii="Arial" w:hAnsi="Arial" w:cs="Arial"/>
        </w:rPr>
        <w:t xml:space="preserve">A simple </w:t>
      </w:r>
      <w:r w:rsidR="00793197" w:rsidRPr="00BB475E">
        <w:rPr>
          <w:rFonts w:ascii="Arial" w:hAnsi="Arial" w:cs="Arial"/>
        </w:rPr>
        <w:t xml:space="preserve">Payroll Processing </w:t>
      </w:r>
      <w:r>
        <w:rPr>
          <w:rFonts w:ascii="Arial" w:hAnsi="Arial" w:cs="Arial"/>
        </w:rPr>
        <w:t xml:space="preserve">application was </w:t>
      </w:r>
      <w:r w:rsidR="00793197" w:rsidRPr="00BB475E">
        <w:rPr>
          <w:rFonts w:ascii="Arial" w:hAnsi="Arial" w:cs="Arial"/>
        </w:rPr>
        <w:t>for organization to maintain salary details of</w:t>
      </w:r>
      <w:r>
        <w:rPr>
          <w:rFonts w:ascii="Arial" w:hAnsi="Arial" w:cs="Arial"/>
        </w:rPr>
        <w:t xml:space="preserve"> every employee working in the</w:t>
      </w:r>
      <w:r w:rsidR="00793197" w:rsidRPr="00BB475E">
        <w:rPr>
          <w:rFonts w:ascii="Arial" w:hAnsi="Arial" w:cs="Arial"/>
        </w:rPr>
        <w:t xml:space="preserve"> company.  Using this application administration can easily manage leaves of employees, salary payments, salary deductions, salary payments, leave calculations. For every moth all these calculations are done through this system and payments are directly sent to employee bank account.</w:t>
      </w:r>
      <w:r w:rsidR="00BB475E">
        <w:rPr>
          <w:rFonts w:ascii="Arial" w:hAnsi="Arial" w:cs="Arial"/>
        </w:rPr>
        <w:t xml:space="preserve"> </w:t>
      </w:r>
      <w:r>
        <w:rPr>
          <w:rFonts w:ascii="Arial" w:hAnsi="Arial" w:cs="Arial"/>
        </w:rPr>
        <w:t xml:space="preserve">Apart </w:t>
      </w:r>
      <w:r w:rsidR="00793197" w:rsidRPr="00BB475E">
        <w:rPr>
          <w:rFonts w:ascii="Arial" w:hAnsi="Arial" w:cs="Arial"/>
        </w:rPr>
        <w:t>from payment and leaves payroll management will look after managing bank loan information.  Every month pay slips can be generated for every employee form this application.</w:t>
      </w:r>
      <w:r w:rsidR="00BB475E">
        <w:rPr>
          <w:rFonts w:ascii="Arial" w:hAnsi="Arial" w:cs="Arial"/>
        </w:rPr>
        <w:t xml:space="preserve"> </w:t>
      </w:r>
    </w:p>
    <w:p w:rsidR="00E07EB3" w:rsidRDefault="00E07EB3" w:rsidP="00E71B8F">
      <w:pPr>
        <w:ind w:left="360"/>
        <w:rPr>
          <w:rFonts w:ascii="Arial" w:hAnsi="Arial" w:cs="Arial"/>
          <w:b/>
          <w:bCs/>
        </w:rPr>
      </w:pPr>
    </w:p>
    <w:p w:rsidR="00D86549" w:rsidRDefault="00D86549" w:rsidP="00E07EB3">
      <w:pPr>
        <w:numPr>
          <w:ilvl w:val="0"/>
          <w:numId w:val="7"/>
        </w:numPr>
        <w:tabs>
          <w:tab w:val="clear" w:pos="360"/>
          <w:tab w:val="num" w:pos="720"/>
        </w:tabs>
        <w:ind w:left="720"/>
        <w:jc w:val="both"/>
        <w:rPr>
          <w:rFonts w:ascii="Arial" w:hAnsi="Arial" w:cs="Arial"/>
        </w:rPr>
      </w:pPr>
      <w:r>
        <w:rPr>
          <w:rFonts w:ascii="Arial" w:hAnsi="Arial" w:cs="Arial"/>
        </w:rPr>
        <w:t xml:space="preserve">Involved in </w:t>
      </w:r>
      <w:r w:rsidR="00E07EB3">
        <w:rPr>
          <w:rFonts w:ascii="Arial" w:hAnsi="Arial" w:cs="Arial"/>
        </w:rPr>
        <w:t>gathering requirements</w:t>
      </w:r>
      <w:r>
        <w:rPr>
          <w:rFonts w:ascii="Arial" w:hAnsi="Arial" w:cs="Arial"/>
        </w:rPr>
        <w:t xml:space="preserve"> and </w:t>
      </w:r>
      <w:r w:rsidR="00AD4473">
        <w:rPr>
          <w:rFonts w:ascii="Arial" w:hAnsi="Arial" w:cs="Arial"/>
        </w:rPr>
        <w:t>D</w:t>
      </w:r>
      <w:r>
        <w:rPr>
          <w:rFonts w:ascii="Arial" w:hAnsi="Arial" w:cs="Arial"/>
        </w:rPr>
        <w:t>esign</w:t>
      </w:r>
    </w:p>
    <w:p w:rsidR="00D86549" w:rsidRDefault="00D86549" w:rsidP="00E07EB3">
      <w:pPr>
        <w:numPr>
          <w:ilvl w:val="0"/>
          <w:numId w:val="7"/>
        </w:numPr>
        <w:tabs>
          <w:tab w:val="clear" w:pos="360"/>
          <w:tab w:val="num" w:pos="720"/>
        </w:tabs>
        <w:ind w:left="720"/>
        <w:jc w:val="both"/>
        <w:rPr>
          <w:rFonts w:ascii="Arial" w:hAnsi="Arial" w:cs="Arial"/>
        </w:rPr>
      </w:pPr>
      <w:r w:rsidRPr="00D86549">
        <w:rPr>
          <w:rFonts w:ascii="Arial" w:hAnsi="Arial" w:cs="Arial"/>
        </w:rPr>
        <w:t xml:space="preserve">Technical </w:t>
      </w:r>
      <w:r>
        <w:rPr>
          <w:rFonts w:ascii="Arial" w:hAnsi="Arial" w:cs="Arial"/>
        </w:rPr>
        <w:t>Specifications</w:t>
      </w:r>
    </w:p>
    <w:p w:rsidR="00D86549" w:rsidRDefault="00D86549" w:rsidP="00E07EB3">
      <w:pPr>
        <w:numPr>
          <w:ilvl w:val="0"/>
          <w:numId w:val="7"/>
        </w:numPr>
        <w:tabs>
          <w:tab w:val="clear" w:pos="360"/>
          <w:tab w:val="num" w:pos="720"/>
        </w:tabs>
        <w:ind w:left="720"/>
        <w:jc w:val="both"/>
        <w:rPr>
          <w:rFonts w:ascii="Arial" w:hAnsi="Arial" w:cs="Arial"/>
        </w:rPr>
      </w:pPr>
      <w:r w:rsidRPr="00D86549">
        <w:rPr>
          <w:rFonts w:ascii="Arial" w:hAnsi="Arial" w:cs="Arial"/>
        </w:rPr>
        <w:t>D</w:t>
      </w:r>
      <w:r>
        <w:rPr>
          <w:rFonts w:ascii="Arial" w:hAnsi="Arial" w:cs="Arial"/>
        </w:rPr>
        <w:t>evelopment, T</w:t>
      </w:r>
      <w:r w:rsidR="00E07EB3" w:rsidRPr="00D86549">
        <w:rPr>
          <w:rFonts w:ascii="Arial" w:hAnsi="Arial" w:cs="Arial"/>
        </w:rPr>
        <w:t xml:space="preserve">esting and </w:t>
      </w:r>
      <w:r>
        <w:rPr>
          <w:rFonts w:ascii="Arial" w:hAnsi="Arial" w:cs="Arial"/>
        </w:rPr>
        <w:t>D</w:t>
      </w:r>
      <w:r w:rsidR="00E07EB3" w:rsidRPr="00D86549">
        <w:rPr>
          <w:rFonts w:ascii="Arial" w:hAnsi="Arial" w:cs="Arial"/>
        </w:rPr>
        <w:t xml:space="preserve">eployment </w:t>
      </w:r>
    </w:p>
    <w:p w:rsidR="00E07EB3" w:rsidRPr="00835A7D" w:rsidRDefault="00E07EB3" w:rsidP="00E07EB3">
      <w:pPr>
        <w:ind w:left="360"/>
        <w:jc w:val="both"/>
        <w:rPr>
          <w:rFonts w:ascii="Arial" w:hAnsi="Arial" w:cs="Arial"/>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947"/>
      </w:tblGrid>
      <w:tr w:rsidR="00E07EB3" w:rsidTr="00CC1FF9">
        <w:tc>
          <w:tcPr>
            <w:tcW w:w="2880" w:type="dxa"/>
            <w:shd w:val="clear" w:color="auto" w:fill="auto"/>
          </w:tcPr>
          <w:p w:rsidR="00E07EB3" w:rsidRPr="00CD1E5D" w:rsidRDefault="00E07EB3" w:rsidP="00CC1FF9">
            <w:pPr>
              <w:pStyle w:val="pg1body"/>
              <w:widowControl/>
              <w:spacing w:before="0" w:after="0" w:line="240" w:lineRule="auto"/>
              <w:rPr>
                <w:b/>
                <w:bCs/>
              </w:rPr>
            </w:pPr>
            <w:r>
              <w:rPr>
                <w:b/>
                <w:bCs/>
              </w:rPr>
              <w:t>Role</w:t>
            </w:r>
          </w:p>
        </w:tc>
        <w:tc>
          <w:tcPr>
            <w:tcW w:w="7128" w:type="dxa"/>
            <w:shd w:val="clear" w:color="auto" w:fill="auto"/>
          </w:tcPr>
          <w:p w:rsidR="00E07EB3" w:rsidRPr="002A1B68" w:rsidRDefault="00E07EB3" w:rsidP="00CC1FF9">
            <w:pPr>
              <w:pStyle w:val="pg1body"/>
              <w:widowControl/>
              <w:spacing w:before="0" w:after="0" w:line="240" w:lineRule="auto"/>
            </w:pPr>
            <w:r>
              <w:t>Programmer</w:t>
            </w:r>
          </w:p>
        </w:tc>
      </w:tr>
      <w:tr w:rsidR="00E07EB3" w:rsidTr="00CC1FF9">
        <w:tc>
          <w:tcPr>
            <w:tcW w:w="2880" w:type="dxa"/>
            <w:shd w:val="clear" w:color="auto" w:fill="auto"/>
          </w:tcPr>
          <w:p w:rsidR="00E07EB3" w:rsidRDefault="00E07EB3" w:rsidP="00CC1FF9">
            <w:pPr>
              <w:pStyle w:val="pg1body"/>
              <w:widowControl/>
              <w:spacing w:before="0" w:after="0" w:line="240" w:lineRule="auto"/>
            </w:pPr>
            <w:r w:rsidRPr="00CD1E5D">
              <w:rPr>
                <w:b/>
                <w:bCs/>
              </w:rPr>
              <w:t>Environment</w:t>
            </w:r>
          </w:p>
        </w:tc>
        <w:tc>
          <w:tcPr>
            <w:tcW w:w="7128" w:type="dxa"/>
            <w:shd w:val="clear" w:color="auto" w:fill="auto"/>
          </w:tcPr>
          <w:p w:rsidR="00E07EB3" w:rsidRDefault="00E07EB3" w:rsidP="00AD4473">
            <w:pPr>
              <w:pStyle w:val="pg1body"/>
              <w:widowControl/>
              <w:spacing w:before="0" w:after="0" w:line="240" w:lineRule="auto"/>
            </w:pPr>
            <w:r w:rsidRPr="002A1B68">
              <w:t xml:space="preserve">Oracle </w:t>
            </w:r>
            <w:r w:rsidR="00AD4473">
              <w:t>10g</w:t>
            </w:r>
            <w:r w:rsidRPr="002A1B68">
              <w:t>,</w:t>
            </w:r>
            <w:r>
              <w:t xml:space="preserve"> HTML, </w:t>
            </w:r>
            <w:r w:rsidRPr="002A1B68">
              <w:t xml:space="preserve">JSP, JavaScript, </w:t>
            </w:r>
            <w:r w:rsidR="00AD4473">
              <w:t xml:space="preserve">Servlet, JDBC, </w:t>
            </w:r>
            <w:r>
              <w:t>T</w:t>
            </w:r>
            <w:r w:rsidR="00AD4473">
              <w:t>omcat, Eclipse</w:t>
            </w:r>
          </w:p>
        </w:tc>
      </w:tr>
      <w:tr w:rsidR="00E07EB3" w:rsidTr="00CC1FF9">
        <w:tc>
          <w:tcPr>
            <w:tcW w:w="2880" w:type="dxa"/>
            <w:shd w:val="clear" w:color="auto" w:fill="auto"/>
          </w:tcPr>
          <w:p w:rsidR="00E07EB3" w:rsidRDefault="00E07EB3" w:rsidP="00CC1FF9">
            <w:pPr>
              <w:pStyle w:val="pg1body"/>
              <w:widowControl/>
              <w:spacing w:before="0" w:after="0" w:line="240" w:lineRule="auto"/>
            </w:pPr>
            <w:r w:rsidRPr="00CD1E5D">
              <w:rPr>
                <w:b/>
                <w:bCs/>
              </w:rPr>
              <w:t>Team Size</w:t>
            </w:r>
          </w:p>
        </w:tc>
        <w:tc>
          <w:tcPr>
            <w:tcW w:w="7128" w:type="dxa"/>
            <w:shd w:val="clear" w:color="auto" w:fill="auto"/>
          </w:tcPr>
          <w:p w:rsidR="00E07EB3" w:rsidRDefault="00E07EB3" w:rsidP="00CC1FF9">
            <w:pPr>
              <w:pStyle w:val="pg1body"/>
              <w:widowControl/>
              <w:spacing w:before="0" w:after="0" w:line="240" w:lineRule="auto"/>
            </w:pPr>
            <w:r>
              <w:t>10</w:t>
            </w:r>
          </w:p>
        </w:tc>
      </w:tr>
    </w:tbl>
    <w:p w:rsidR="00A43FE3" w:rsidRDefault="00A43FE3" w:rsidP="00055710">
      <w:pPr>
        <w:ind w:left="360"/>
        <w:jc w:val="both"/>
        <w:rPr>
          <w:rFonts w:ascii="Arial" w:hAnsi="Arial" w:cs="Arial"/>
        </w:rPr>
      </w:pPr>
    </w:p>
    <w:p w:rsidR="003C29D8" w:rsidRDefault="003C29D8" w:rsidP="00055710">
      <w:pPr>
        <w:ind w:left="360"/>
        <w:jc w:val="both"/>
        <w:rPr>
          <w:rFonts w:ascii="Arial" w:hAnsi="Arial" w:cs="Arial"/>
        </w:rPr>
      </w:pPr>
    </w:p>
    <w:p w:rsidR="003C29D8" w:rsidRDefault="003C29D8" w:rsidP="00055710">
      <w:pPr>
        <w:ind w:left="360"/>
        <w:jc w:val="both"/>
        <w:rPr>
          <w:rFonts w:ascii="Arial" w:hAnsi="Arial" w:cs="Arial"/>
        </w:rPr>
      </w:pPr>
    </w:p>
    <w:p w:rsidR="003C29D8" w:rsidRDefault="003C29D8" w:rsidP="00055710">
      <w:pPr>
        <w:ind w:left="360"/>
        <w:jc w:val="both"/>
        <w:rPr>
          <w:rFonts w:ascii="Arial" w:hAnsi="Arial" w:cs="Arial"/>
        </w:rPr>
      </w:pPr>
    </w:p>
    <w:p w:rsidR="00A43FE3" w:rsidRPr="003C7E63" w:rsidRDefault="00A43FE3" w:rsidP="00055710">
      <w:pPr>
        <w:ind w:left="360"/>
        <w:jc w:val="both"/>
        <w:rPr>
          <w:rFonts w:ascii="Arial" w:hAnsi="Arial" w:cs="Arial"/>
        </w:rPr>
      </w:pPr>
    </w:p>
    <w:p w:rsidR="00AA60CF" w:rsidRPr="00A267AF" w:rsidRDefault="003D1306" w:rsidP="00A267AF">
      <w:pPr>
        <w:pStyle w:val="PlainText"/>
        <w:shd w:val="clear" w:color="auto" w:fill="C0C0C0"/>
        <w:jc w:val="both"/>
        <w:rPr>
          <w:rFonts w:ascii="Arial" w:hAnsi="Arial" w:cs="Arial"/>
          <w:b/>
          <w:bCs/>
          <w:sz w:val="24"/>
          <w:szCs w:val="24"/>
        </w:rPr>
      </w:pPr>
      <w:r>
        <w:rPr>
          <w:rFonts w:ascii="Arial" w:hAnsi="Arial" w:cs="Arial"/>
          <w:b/>
          <w:bCs/>
          <w:sz w:val="24"/>
          <w:szCs w:val="24"/>
        </w:rPr>
        <w:t>Assignments</w:t>
      </w:r>
      <w:r w:rsidR="006C7D87">
        <w:rPr>
          <w:rFonts w:ascii="Arial" w:hAnsi="Arial" w:cs="Arial"/>
          <w:b/>
          <w:bCs/>
          <w:sz w:val="24"/>
          <w:szCs w:val="24"/>
        </w:rPr>
        <w:t xml:space="preserve"> at Talent Sprint</w:t>
      </w:r>
      <w:r w:rsidRPr="005C6A83">
        <w:rPr>
          <w:rFonts w:ascii="Arial" w:hAnsi="Arial" w:cs="Arial"/>
          <w:b/>
          <w:bCs/>
          <w:sz w:val="24"/>
          <w:szCs w:val="24"/>
        </w:rPr>
        <w:t>:</w:t>
      </w:r>
    </w:p>
    <w:p w:rsidR="003D1306" w:rsidRDefault="00251053" w:rsidP="00AA60CF">
      <w:pPr>
        <w:numPr>
          <w:ilvl w:val="0"/>
          <w:numId w:val="9"/>
        </w:numPr>
        <w:rPr>
          <w:rFonts w:ascii="Arial" w:hAnsi="Arial" w:cs="Arial"/>
          <w:b/>
          <w:bCs/>
        </w:rPr>
      </w:pPr>
      <w:r>
        <w:rPr>
          <w:rFonts w:ascii="Arial" w:hAnsi="Arial" w:cs="Arial"/>
          <w:b/>
          <w:bCs/>
        </w:rPr>
        <w:t>Loan</w:t>
      </w:r>
      <w:r w:rsidR="00AA60CF" w:rsidRPr="00AA60CF">
        <w:rPr>
          <w:rFonts w:ascii="Arial" w:hAnsi="Arial" w:cs="Arial"/>
          <w:b/>
          <w:bCs/>
        </w:rPr>
        <w:t xml:space="preserve"> Management</w:t>
      </w:r>
      <w:r>
        <w:rPr>
          <w:rFonts w:ascii="Arial" w:hAnsi="Arial" w:cs="Arial"/>
          <w:b/>
          <w:bCs/>
        </w:rPr>
        <w:t xml:space="preserve"> System</w:t>
      </w:r>
      <w:r w:rsidR="00063517" w:rsidRPr="00063517">
        <w:rPr>
          <w:rFonts w:ascii="Arial" w:hAnsi="Arial" w:cs="Arial"/>
          <w:b/>
          <w:bCs/>
        </w:rPr>
        <w:t xml:space="preserve"> </w:t>
      </w:r>
      <w:r w:rsidR="00063517">
        <w:rPr>
          <w:rFonts w:ascii="Arial" w:hAnsi="Arial" w:cs="Arial"/>
          <w:b/>
          <w:bCs/>
        </w:rPr>
        <w:t>for Cell Exchange (India) Pvt Ltd</w:t>
      </w:r>
      <w:r>
        <w:rPr>
          <w:rFonts w:ascii="Arial" w:hAnsi="Arial" w:cs="Arial"/>
          <w:b/>
          <w:bCs/>
        </w:rPr>
        <w:t xml:space="preserve"> </w:t>
      </w:r>
      <w:r w:rsidR="00AA60CF" w:rsidRPr="00AA60CF">
        <w:rPr>
          <w:rFonts w:ascii="Arial" w:hAnsi="Arial" w:cs="Arial"/>
          <w:b/>
          <w:bCs/>
        </w:rPr>
        <w:t xml:space="preserve">(from </w:t>
      </w:r>
      <w:r w:rsidR="00A235BA">
        <w:rPr>
          <w:rFonts w:ascii="Arial" w:hAnsi="Arial" w:cs="Arial"/>
          <w:b/>
          <w:bCs/>
        </w:rPr>
        <w:t>Jun</w:t>
      </w:r>
      <w:r w:rsidR="00AA60CF" w:rsidRPr="00AA60CF">
        <w:rPr>
          <w:rFonts w:ascii="Arial" w:hAnsi="Arial" w:cs="Arial"/>
          <w:b/>
          <w:bCs/>
        </w:rPr>
        <w:t xml:space="preserve"> 2011 to September 2011)</w:t>
      </w:r>
    </w:p>
    <w:p w:rsidR="00C32514" w:rsidRPr="00A556C5" w:rsidRDefault="00C32514" w:rsidP="00A556C5">
      <w:pPr>
        <w:ind w:left="360"/>
        <w:jc w:val="both"/>
        <w:rPr>
          <w:rFonts w:ascii="Arial" w:hAnsi="Arial" w:cs="Arial"/>
        </w:rPr>
      </w:pPr>
    </w:p>
    <w:p w:rsidR="00C32514" w:rsidRDefault="00C32514" w:rsidP="00A556C5">
      <w:pPr>
        <w:ind w:left="360"/>
        <w:jc w:val="both"/>
        <w:rPr>
          <w:rFonts w:ascii="Arial" w:hAnsi="Arial" w:cs="Arial"/>
        </w:rPr>
      </w:pPr>
      <w:r w:rsidRPr="00A556C5">
        <w:rPr>
          <w:rFonts w:ascii="Arial" w:hAnsi="Arial" w:cs="Arial"/>
        </w:rPr>
        <w:t xml:space="preserve">Loan Management service (LMS) is </w:t>
      </w:r>
      <w:r w:rsidR="00D52FB7">
        <w:rPr>
          <w:rFonts w:ascii="Arial" w:hAnsi="Arial" w:cs="Arial"/>
        </w:rPr>
        <w:t>an application</w:t>
      </w:r>
      <w:r w:rsidRPr="00A556C5">
        <w:rPr>
          <w:rFonts w:ascii="Arial" w:hAnsi="Arial" w:cs="Arial"/>
        </w:rPr>
        <w:t xml:space="preserve"> used to record and register the loan request from clients. After in depth process in screening the request to satisfy the bank norms, loan will be processed and issued. Loan application processing is done levels of authority. Initially the Loan Management Service writer will gather the customer details and will store proper data in database.</w:t>
      </w:r>
      <w:r w:rsidR="00E03244" w:rsidRPr="00BB475E">
        <w:rPr>
          <w:rFonts w:ascii="Arial" w:hAnsi="Arial" w:cs="Arial"/>
        </w:rPr>
        <w:t xml:space="preserve"> Using this application applicants details, past transactions details, present job details etc. are managed. This will help administration to calculate total amount paid and monthly payment </w:t>
      </w:r>
      <w:r w:rsidR="00D9670C" w:rsidRPr="00BB475E">
        <w:rPr>
          <w:rFonts w:ascii="Arial" w:hAnsi="Arial" w:cs="Arial"/>
        </w:rPr>
        <w:t>details. This</w:t>
      </w:r>
      <w:r w:rsidR="00730BA1" w:rsidRPr="00BB475E">
        <w:rPr>
          <w:rFonts w:ascii="Arial" w:hAnsi="Arial" w:cs="Arial"/>
        </w:rPr>
        <w:t xml:space="preserve"> Project has different modules like Home,</w:t>
      </w:r>
      <w:r w:rsidR="00D9670C" w:rsidRPr="00BB475E">
        <w:rPr>
          <w:rFonts w:ascii="Arial" w:hAnsi="Arial" w:cs="Arial"/>
        </w:rPr>
        <w:t xml:space="preserve"> </w:t>
      </w:r>
      <w:r w:rsidR="00E041AF" w:rsidRPr="00BB475E">
        <w:rPr>
          <w:rFonts w:ascii="Arial" w:hAnsi="Arial" w:cs="Arial"/>
        </w:rPr>
        <w:t>Customer</w:t>
      </w:r>
      <w:r w:rsidR="00AD4473">
        <w:rPr>
          <w:rFonts w:ascii="Arial" w:hAnsi="Arial" w:cs="Arial"/>
        </w:rPr>
        <w:t xml:space="preserve"> and</w:t>
      </w:r>
      <w:r w:rsidR="00D9670C" w:rsidRPr="00BB475E">
        <w:rPr>
          <w:rFonts w:ascii="Arial" w:hAnsi="Arial" w:cs="Arial"/>
        </w:rPr>
        <w:t xml:space="preserve"> </w:t>
      </w:r>
      <w:r w:rsidR="00730BA1" w:rsidRPr="00BB475E">
        <w:rPr>
          <w:rFonts w:ascii="Arial" w:hAnsi="Arial" w:cs="Arial"/>
        </w:rPr>
        <w:t>Bank Details</w:t>
      </w:r>
    </w:p>
    <w:p w:rsidR="00AA60CF" w:rsidRDefault="00AA60CF" w:rsidP="00A556C5">
      <w:pPr>
        <w:ind w:left="360"/>
        <w:jc w:val="both"/>
        <w:rPr>
          <w:rFonts w:ascii="Arial" w:hAnsi="Arial" w:cs="Arial"/>
        </w:rPr>
      </w:pPr>
    </w:p>
    <w:p w:rsidR="00AD4473" w:rsidRDefault="00AD4473" w:rsidP="00AD4473">
      <w:pPr>
        <w:numPr>
          <w:ilvl w:val="0"/>
          <w:numId w:val="7"/>
        </w:numPr>
        <w:tabs>
          <w:tab w:val="clear" w:pos="360"/>
          <w:tab w:val="num" w:pos="720"/>
        </w:tabs>
        <w:ind w:left="720"/>
        <w:jc w:val="both"/>
        <w:rPr>
          <w:rFonts w:ascii="Arial" w:hAnsi="Arial" w:cs="Arial"/>
        </w:rPr>
      </w:pPr>
      <w:r>
        <w:rPr>
          <w:rFonts w:ascii="Arial" w:hAnsi="Arial" w:cs="Arial"/>
        </w:rPr>
        <w:t>Involved in Design</w:t>
      </w:r>
    </w:p>
    <w:p w:rsidR="00AD4473" w:rsidRDefault="00AD4473" w:rsidP="00AD4473">
      <w:pPr>
        <w:numPr>
          <w:ilvl w:val="0"/>
          <w:numId w:val="7"/>
        </w:numPr>
        <w:tabs>
          <w:tab w:val="clear" w:pos="360"/>
          <w:tab w:val="num" w:pos="720"/>
        </w:tabs>
        <w:ind w:left="720"/>
        <w:jc w:val="both"/>
        <w:rPr>
          <w:rFonts w:ascii="Arial" w:hAnsi="Arial" w:cs="Arial"/>
        </w:rPr>
      </w:pPr>
      <w:r w:rsidRPr="00D86549">
        <w:rPr>
          <w:rFonts w:ascii="Arial" w:hAnsi="Arial" w:cs="Arial"/>
        </w:rPr>
        <w:t xml:space="preserve">Technical </w:t>
      </w:r>
      <w:r>
        <w:rPr>
          <w:rFonts w:ascii="Arial" w:hAnsi="Arial" w:cs="Arial"/>
        </w:rPr>
        <w:t>Specifications</w:t>
      </w:r>
    </w:p>
    <w:p w:rsidR="00AD4473" w:rsidRDefault="00AD4473" w:rsidP="00AD4473">
      <w:pPr>
        <w:numPr>
          <w:ilvl w:val="0"/>
          <w:numId w:val="7"/>
        </w:numPr>
        <w:tabs>
          <w:tab w:val="clear" w:pos="360"/>
          <w:tab w:val="num" w:pos="720"/>
        </w:tabs>
        <w:ind w:left="720"/>
        <w:jc w:val="both"/>
        <w:rPr>
          <w:rFonts w:ascii="Arial" w:hAnsi="Arial" w:cs="Arial"/>
        </w:rPr>
      </w:pPr>
      <w:r w:rsidRPr="00D86549">
        <w:rPr>
          <w:rFonts w:ascii="Arial" w:hAnsi="Arial" w:cs="Arial"/>
        </w:rPr>
        <w:t>D</w:t>
      </w:r>
      <w:r>
        <w:rPr>
          <w:rFonts w:ascii="Arial" w:hAnsi="Arial" w:cs="Arial"/>
        </w:rPr>
        <w:t>evelopment, T</w:t>
      </w:r>
      <w:r w:rsidRPr="00D86549">
        <w:rPr>
          <w:rFonts w:ascii="Arial" w:hAnsi="Arial" w:cs="Arial"/>
        </w:rPr>
        <w:t xml:space="preserve">esting and </w:t>
      </w:r>
      <w:r>
        <w:rPr>
          <w:rFonts w:ascii="Arial" w:hAnsi="Arial" w:cs="Arial"/>
        </w:rPr>
        <w:t>D</w:t>
      </w:r>
      <w:r w:rsidRPr="00D86549">
        <w:rPr>
          <w:rFonts w:ascii="Arial" w:hAnsi="Arial" w:cs="Arial"/>
        </w:rPr>
        <w:t xml:space="preserve">eployment </w:t>
      </w:r>
    </w:p>
    <w:p w:rsidR="00835A7D" w:rsidRPr="00835A7D" w:rsidRDefault="00835A7D" w:rsidP="00835A7D">
      <w:pPr>
        <w:ind w:left="360"/>
        <w:jc w:val="both"/>
        <w:rPr>
          <w:rFonts w:ascii="Arial" w:hAnsi="Arial" w:cs="Arial"/>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6947"/>
      </w:tblGrid>
      <w:tr w:rsidR="00D52FB7" w:rsidTr="00CD1E5D">
        <w:tc>
          <w:tcPr>
            <w:tcW w:w="2880" w:type="dxa"/>
            <w:shd w:val="clear" w:color="auto" w:fill="auto"/>
          </w:tcPr>
          <w:p w:rsidR="00D52FB7" w:rsidRPr="00CD1E5D" w:rsidRDefault="00D52FB7" w:rsidP="00CD1E5D">
            <w:pPr>
              <w:pStyle w:val="pg1body"/>
              <w:widowControl/>
              <w:spacing w:before="0" w:after="0" w:line="240" w:lineRule="auto"/>
              <w:rPr>
                <w:b/>
                <w:bCs/>
              </w:rPr>
            </w:pPr>
            <w:r>
              <w:rPr>
                <w:b/>
                <w:bCs/>
              </w:rPr>
              <w:t>Role</w:t>
            </w:r>
          </w:p>
        </w:tc>
        <w:tc>
          <w:tcPr>
            <w:tcW w:w="7128" w:type="dxa"/>
            <w:shd w:val="clear" w:color="auto" w:fill="auto"/>
          </w:tcPr>
          <w:p w:rsidR="00D52FB7" w:rsidRPr="002A1B68" w:rsidRDefault="00D52FB7" w:rsidP="00432F3D">
            <w:pPr>
              <w:pStyle w:val="pg1body"/>
              <w:widowControl/>
              <w:spacing w:before="0" w:after="0" w:line="240" w:lineRule="auto"/>
            </w:pPr>
            <w:r>
              <w:t>Programmer</w:t>
            </w:r>
          </w:p>
        </w:tc>
      </w:tr>
      <w:tr w:rsidR="002A1B68" w:rsidTr="00CD1E5D">
        <w:tc>
          <w:tcPr>
            <w:tcW w:w="2880" w:type="dxa"/>
            <w:shd w:val="clear" w:color="auto" w:fill="auto"/>
          </w:tcPr>
          <w:p w:rsidR="002A1B68" w:rsidRDefault="002A1B68" w:rsidP="00CD1E5D">
            <w:pPr>
              <w:pStyle w:val="pg1body"/>
              <w:widowControl/>
              <w:spacing w:before="0" w:after="0" w:line="240" w:lineRule="auto"/>
            </w:pPr>
            <w:r w:rsidRPr="00CD1E5D">
              <w:rPr>
                <w:b/>
                <w:bCs/>
              </w:rPr>
              <w:t>Environment</w:t>
            </w:r>
          </w:p>
        </w:tc>
        <w:tc>
          <w:tcPr>
            <w:tcW w:w="7128" w:type="dxa"/>
            <w:shd w:val="clear" w:color="auto" w:fill="auto"/>
          </w:tcPr>
          <w:p w:rsidR="002A1B68" w:rsidRDefault="002A1B68" w:rsidP="00AD4473">
            <w:pPr>
              <w:pStyle w:val="pg1body"/>
              <w:widowControl/>
              <w:spacing w:before="0" w:after="0" w:line="240" w:lineRule="auto"/>
            </w:pPr>
            <w:r w:rsidRPr="002A1B68">
              <w:t xml:space="preserve">Oracle </w:t>
            </w:r>
            <w:r w:rsidR="00AD4473">
              <w:t>10g</w:t>
            </w:r>
            <w:r w:rsidRPr="002A1B68">
              <w:t>,</w:t>
            </w:r>
            <w:r w:rsidR="00835A7D">
              <w:t xml:space="preserve"> HTML, </w:t>
            </w:r>
            <w:r w:rsidRPr="002A1B68">
              <w:t xml:space="preserve">JSP, JavaScript, </w:t>
            </w:r>
            <w:r w:rsidR="00835A7D">
              <w:t>T</w:t>
            </w:r>
            <w:r w:rsidR="00AD4473">
              <w:t>omcat, JDBC, Eclipse</w:t>
            </w:r>
            <w:r w:rsidRPr="002A1B68">
              <w:t xml:space="preserve"> </w:t>
            </w:r>
          </w:p>
        </w:tc>
      </w:tr>
      <w:tr w:rsidR="002A1B68" w:rsidTr="00CD1E5D">
        <w:tc>
          <w:tcPr>
            <w:tcW w:w="2880" w:type="dxa"/>
            <w:shd w:val="clear" w:color="auto" w:fill="auto"/>
          </w:tcPr>
          <w:p w:rsidR="002A1B68" w:rsidRDefault="002A1B68" w:rsidP="00CD1E5D">
            <w:pPr>
              <w:pStyle w:val="pg1body"/>
              <w:widowControl/>
              <w:spacing w:before="0" w:after="0" w:line="240" w:lineRule="auto"/>
            </w:pPr>
            <w:r w:rsidRPr="00CD1E5D">
              <w:rPr>
                <w:b/>
                <w:bCs/>
              </w:rPr>
              <w:t>Team Size</w:t>
            </w:r>
          </w:p>
        </w:tc>
        <w:tc>
          <w:tcPr>
            <w:tcW w:w="7128" w:type="dxa"/>
            <w:shd w:val="clear" w:color="auto" w:fill="auto"/>
          </w:tcPr>
          <w:p w:rsidR="002A1B68" w:rsidRDefault="002A1B68" w:rsidP="00CD1E5D">
            <w:pPr>
              <w:pStyle w:val="pg1body"/>
              <w:widowControl/>
              <w:spacing w:before="0" w:after="0" w:line="240" w:lineRule="auto"/>
            </w:pPr>
            <w:r>
              <w:t>10</w:t>
            </w:r>
          </w:p>
        </w:tc>
      </w:tr>
    </w:tbl>
    <w:p w:rsidR="002A1B68" w:rsidRDefault="002A1B68" w:rsidP="002A1B68">
      <w:pPr>
        <w:pStyle w:val="pg1body"/>
        <w:widowControl/>
        <w:spacing w:before="0" w:after="0" w:line="240" w:lineRule="auto"/>
      </w:pPr>
    </w:p>
    <w:p w:rsidR="00FE350A" w:rsidRDefault="00FE350A" w:rsidP="002A1B68">
      <w:pPr>
        <w:pStyle w:val="pg1body"/>
        <w:widowControl/>
        <w:spacing w:before="0" w:after="0" w:line="240" w:lineRule="auto"/>
      </w:pPr>
    </w:p>
    <w:p w:rsidR="00797942" w:rsidRPr="005C6A83" w:rsidRDefault="00797942" w:rsidP="00797942">
      <w:pPr>
        <w:pStyle w:val="PlainText"/>
        <w:shd w:val="clear" w:color="auto" w:fill="C0C0C0"/>
        <w:jc w:val="both"/>
        <w:rPr>
          <w:rFonts w:ascii="Arial" w:hAnsi="Arial" w:cs="Arial"/>
          <w:b/>
          <w:bCs/>
          <w:sz w:val="24"/>
          <w:szCs w:val="24"/>
        </w:rPr>
      </w:pPr>
      <w:r>
        <w:rPr>
          <w:rFonts w:ascii="Arial" w:hAnsi="Arial" w:cs="Arial"/>
          <w:b/>
          <w:bCs/>
          <w:sz w:val="24"/>
          <w:szCs w:val="24"/>
        </w:rPr>
        <w:t xml:space="preserve">Assignments at </w:t>
      </w:r>
      <w:r w:rsidR="00751D70" w:rsidRPr="00E454B7">
        <w:rPr>
          <w:rFonts w:ascii="Arial" w:hAnsi="Arial" w:cs="Arial"/>
          <w:b/>
          <w:bCs/>
          <w:sz w:val="24"/>
          <w:szCs w:val="24"/>
        </w:rPr>
        <w:t>RRS College of Engineering and Technology</w:t>
      </w:r>
      <w:r w:rsidRPr="005C6A83">
        <w:rPr>
          <w:rFonts w:ascii="Arial" w:hAnsi="Arial" w:cs="Arial"/>
          <w:b/>
          <w:bCs/>
          <w:sz w:val="24"/>
          <w:szCs w:val="24"/>
        </w:rPr>
        <w:t>:</w:t>
      </w:r>
    </w:p>
    <w:p w:rsidR="00797942" w:rsidRPr="00AA60CF" w:rsidRDefault="00797942" w:rsidP="002A1B68">
      <w:pPr>
        <w:pStyle w:val="pg1body"/>
        <w:widowControl/>
        <w:spacing w:before="0" w:after="0" w:line="240" w:lineRule="auto"/>
      </w:pPr>
    </w:p>
    <w:p w:rsidR="002A1B68" w:rsidRDefault="00BD00DF" w:rsidP="002A1B68">
      <w:pPr>
        <w:numPr>
          <w:ilvl w:val="0"/>
          <w:numId w:val="9"/>
        </w:numPr>
        <w:rPr>
          <w:rFonts w:ascii="Arial" w:hAnsi="Arial" w:cs="Arial"/>
          <w:b/>
          <w:bCs/>
        </w:rPr>
      </w:pPr>
      <w:r>
        <w:rPr>
          <w:rFonts w:ascii="Arial" w:hAnsi="Arial" w:cs="Arial"/>
          <w:b/>
          <w:bCs/>
        </w:rPr>
        <w:t>Online Examination Management</w:t>
      </w:r>
      <w:r w:rsidR="006C7D87">
        <w:rPr>
          <w:rFonts w:ascii="Arial" w:hAnsi="Arial" w:cs="Arial"/>
          <w:b/>
          <w:bCs/>
        </w:rPr>
        <w:t xml:space="preserve"> System </w:t>
      </w:r>
      <w:r w:rsidR="002A1B68" w:rsidRPr="00AA60CF">
        <w:rPr>
          <w:rFonts w:ascii="Arial" w:hAnsi="Arial" w:cs="Arial"/>
          <w:b/>
          <w:bCs/>
        </w:rPr>
        <w:t xml:space="preserve">(from </w:t>
      </w:r>
      <w:r w:rsidR="002A1B68" w:rsidRPr="002A1B68">
        <w:rPr>
          <w:rFonts w:ascii="Arial" w:hAnsi="Arial" w:cs="Arial"/>
          <w:b/>
          <w:bCs/>
        </w:rPr>
        <w:t>July 2009 to November 2009</w:t>
      </w:r>
      <w:r w:rsidR="002A1B68" w:rsidRPr="00AA60CF">
        <w:rPr>
          <w:rFonts w:ascii="Arial" w:hAnsi="Arial" w:cs="Arial"/>
          <w:b/>
          <w:bCs/>
        </w:rPr>
        <w:t>)</w:t>
      </w:r>
    </w:p>
    <w:p w:rsidR="00A27001" w:rsidRDefault="00A27001" w:rsidP="00A27001">
      <w:pPr>
        <w:autoSpaceDE w:val="0"/>
        <w:autoSpaceDN w:val="0"/>
        <w:adjustRightInd w:val="0"/>
        <w:rPr>
          <w:color w:val="000000"/>
          <w:szCs w:val="28"/>
        </w:rPr>
      </w:pPr>
    </w:p>
    <w:p w:rsidR="002A1B68" w:rsidRPr="003C7E63" w:rsidRDefault="00A27001" w:rsidP="000E231F">
      <w:pPr>
        <w:ind w:left="360"/>
        <w:jc w:val="both"/>
        <w:rPr>
          <w:rFonts w:ascii="Arial" w:hAnsi="Arial" w:cs="Arial"/>
        </w:rPr>
      </w:pPr>
      <w:r w:rsidRPr="006A5374">
        <w:rPr>
          <w:rFonts w:ascii="Arial" w:hAnsi="Arial" w:cs="Arial"/>
        </w:rPr>
        <w:t>T</w:t>
      </w:r>
      <w:r w:rsidRPr="00A27001">
        <w:rPr>
          <w:rFonts w:ascii="Arial" w:hAnsi="Arial" w:cs="Arial"/>
        </w:rPr>
        <w:t>he main objective of Online Examination System is to efficiently evaluate the candidates’ examination thoroughly t</w:t>
      </w:r>
      <w:r w:rsidR="006A5374">
        <w:rPr>
          <w:rFonts w:ascii="Arial" w:hAnsi="Arial" w:cs="Arial"/>
        </w:rPr>
        <w:t xml:space="preserve">hrough a fully </w:t>
      </w:r>
      <w:r w:rsidR="00C91250">
        <w:rPr>
          <w:rFonts w:ascii="Arial" w:hAnsi="Arial" w:cs="Arial"/>
        </w:rPr>
        <w:t>automation</w:t>
      </w:r>
      <w:r w:rsidR="006A5374">
        <w:rPr>
          <w:rFonts w:ascii="Arial" w:hAnsi="Arial" w:cs="Arial"/>
        </w:rPr>
        <w:t xml:space="preserve"> system which</w:t>
      </w:r>
      <w:r w:rsidRPr="00A27001">
        <w:rPr>
          <w:rFonts w:ascii="Arial" w:hAnsi="Arial" w:cs="Arial"/>
        </w:rPr>
        <w:t xml:space="preserve"> not only saves lot of time but also provides f</w:t>
      </w:r>
      <w:r w:rsidR="00AD4473">
        <w:rPr>
          <w:rFonts w:ascii="Arial" w:hAnsi="Arial" w:cs="Arial"/>
        </w:rPr>
        <w:t xml:space="preserve">ast results. </w:t>
      </w:r>
      <w:r w:rsidR="00C91250" w:rsidRPr="00A27001">
        <w:rPr>
          <w:rFonts w:ascii="Arial" w:hAnsi="Arial" w:cs="Arial"/>
        </w:rPr>
        <w:t>Students</w:t>
      </w:r>
      <w:r w:rsidRPr="00A27001">
        <w:rPr>
          <w:rFonts w:ascii="Arial" w:hAnsi="Arial" w:cs="Arial"/>
        </w:rPr>
        <w:t xml:space="preserve"> </w:t>
      </w:r>
      <w:r w:rsidR="006A5374">
        <w:rPr>
          <w:rFonts w:ascii="Arial" w:hAnsi="Arial" w:cs="Arial"/>
        </w:rPr>
        <w:t>can</w:t>
      </w:r>
      <w:r w:rsidRPr="00A27001">
        <w:rPr>
          <w:rFonts w:ascii="Arial" w:hAnsi="Arial" w:cs="Arial"/>
        </w:rPr>
        <w:t xml:space="preserve"> attempt papers according to their convenient time </w:t>
      </w:r>
      <w:r w:rsidR="00AD4473">
        <w:rPr>
          <w:rFonts w:ascii="Arial" w:hAnsi="Arial" w:cs="Arial"/>
        </w:rPr>
        <w:t>and select</w:t>
      </w:r>
      <w:r w:rsidR="00C91250">
        <w:rPr>
          <w:rFonts w:ascii="Arial" w:hAnsi="Arial" w:cs="Arial"/>
        </w:rPr>
        <w:t xml:space="preserve"> subject. A</w:t>
      </w:r>
      <w:r w:rsidR="00C91250" w:rsidRPr="00A27001">
        <w:rPr>
          <w:rFonts w:ascii="Arial" w:hAnsi="Arial" w:cs="Arial"/>
        </w:rPr>
        <w:t>dministrator</w:t>
      </w:r>
      <w:r w:rsidRPr="00A27001">
        <w:rPr>
          <w:rFonts w:ascii="Arial" w:hAnsi="Arial" w:cs="Arial"/>
        </w:rPr>
        <w:t xml:space="preserve"> manages the entire examination syste</w:t>
      </w:r>
      <w:r w:rsidR="006A5374">
        <w:rPr>
          <w:rFonts w:ascii="Arial" w:hAnsi="Arial" w:cs="Arial"/>
        </w:rPr>
        <w:t>m by uploading the different question papers according to subject</w:t>
      </w:r>
      <w:r w:rsidRPr="00A27001">
        <w:rPr>
          <w:rFonts w:ascii="Arial" w:hAnsi="Arial" w:cs="Arial"/>
        </w:rPr>
        <w:t xml:space="preserve">. </w:t>
      </w:r>
      <w:r w:rsidR="00835A7D">
        <w:rPr>
          <w:rFonts w:ascii="Arial" w:hAnsi="Arial" w:cs="Arial"/>
        </w:rPr>
        <w:t xml:space="preserve">The application </w:t>
      </w:r>
      <w:r w:rsidR="002A1B68" w:rsidRPr="003C7E63">
        <w:rPr>
          <w:rFonts w:ascii="Arial" w:hAnsi="Arial" w:cs="Arial"/>
        </w:rPr>
        <w:t>contain</w:t>
      </w:r>
      <w:r w:rsidR="00835A7D">
        <w:rPr>
          <w:rFonts w:ascii="Arial" w:hAnsi="Arial" w:cs="Arial"/>
        </w:rPr>
        <w:t>s</w:t>
      </w:r>
      <w:r w:rsidR="002A1B68" w:rsidRPr="003C7E63">
        <w:rPr>
          <w:rFonts w:ascii="Arial" w:hAnsi="Arial" w:cs="Arial"/>
        </w:rPr>
        <w:t xml:space="preserve"> modules like </w:t>
      </w:r>
      <w:r w:rsidR="00C91250">
        <w:rPr>
          <w:rFonts w:ascii="Arial" w:hAnsi="Arial" w:cs="Arial"/>
        </w:rPr>
        <w:t>Administration</w:t>
      </w:r>
      <w:r w:rsidR="002A1B68" w:rsidRPr="003C7E63">
        <w:rPr>
          <w:rFonts w:ascii="Arial" w:hAnsi="Arial" w:cs="Arial"/>
        </w:rPr>
        <w:t xml:space="preserve"> </w:t>
      </w:r>
      <w:r w:rsidR="00E93534" w:rsidRPr="003C7E63">
        <w:rPr>
          <w:rFonts w:ascii="Arial" w:hAnsi="Arial" w:cs="Arial"/>
        </w:rPr>
        <w:t xml:space="preserve">and </w:t>
      </w:r>
      <w:r w:rsidR="00C91250">
        <w:rPr>
          <w:rFonts w:ascii="Arial" w:hAnsi="Arial" w:cs="Arial"/>
        </w:rPr>
        <w:t>Student</w:t>
      </w:r>
      <w:r w:rsidR="002A1B68" w:rsidRPr="003C7E63">
        <w:rPr>
          <w:rFonts w:ascii="Arial" w:hAnsi="Arial" w:cs="Arial"/>
        </w:rPr>
        <w:t>.</w:t>
      </w:r>
    </w:p>
    <w:p w:rsidR="002A1B68" w:rsidRPr="00A27001" w:rsidRDefault="002A1B68" w:rsidP="00A27001">
      <w:pPr>
        <w:ind w:left="360"/>
        <w:jc w:val="both"/>
        <w:rPr>
          <w:rFonts w:ascii="Arial" w:hAnsi="Arial" w:cs="Arial"/>
        </w:rPr>
      </w:pPr>
    </w:p>
    <w:p w:rsidR="00AD4473" w:rsidRDefault="00AC53AA" w:rsidP="00835A7D">
      <w:pPr>
        <w:numPr>
          <w:ilvl w:val="0"/>
          <w:numId w:val="7"/>
        </w:numPr>
        <w:tabs>
          <w:tab w:val="clear" w:pos="360"/>
          <w:tab w:val="num" w:pos="720"/>
        </w:tabs>
        <w:ind w:left="720"/>
        <w:jc w:val="both"/>
        <w:rPr>
          <w:rFonts w:ascii="Arial" w:hAnsi="Arial" w:cs="Arial"/>
        </w:rPr>
      </w:pPr>
      <w:r w:rsidRPr="00AD4473">
        <w:rPr>
          <w:rFonts w:ascii="Arial" w:hAnsi="Arial" w:cs="Arial"/>
        </w:rPr>
        <w:t xml:space="preserve">Instructing the students </w:t>
      </w:r>
      <w:r w:rsidR="00AD4473" w:rsidRPr="00AD4473">
        <w:rPr>
          <w:rFonts w:ascii="Arial" w:hAnsi="Arial" w:cs="Arial"/>
        </w:rPr>
        <w:t>for</w:t>
      </w:r>
      <w:r w:rsidR="002A1B68" w:rsidRPr="00AD4473">
        <w:rPr>
          <w:rFonts w:ascii="Arial" w:hAnsi="Arial" w:cs="Arial"/>
        </w:rPr>
        <w:t xml:space="preserve"> coding Servlets </w:t>
      </w:r>
    </w:p>
    <w:p w:rsidR="002A1B68" w:rsidRPr="00AD4473" w:rsidRDefault="000D0CDF" w:rsidP="00835A7D">
      <w:pPr>
        <w:numPr>
          <w:ilvl w:val="0"/>
          <w:numId w:val="7"/>
        </w:numPr>
        <w:tabs>
          <w:tab w:val="clear" w:pos="360"/>
          <w:tab w:val="num" w:pos="720"/>
        </w:tabs>
        <w:ind w:left="720"/>
        <w:jc w:val="both"/>
        <w:rPr>
          <w:rFonts w:ascii="Arial" w:hAnsi="Arial" w:cs="Arial"/>
        </w:rPr>
      </w:pPr>
      <w:r w:rsidRPr="00AD4473">
        <w:rPr>
          <w:rFonts w:ascii="Arial" w:hAnsi="Arial" w:cs="Arial"/>
        </w:rPr>
        <w:t xml:space="preserve">Helping in </w:t>
      </w:r>
      <w:r w:rsidR="002A1B68" w:rsidRPr="00AD4473">
        <w:rPr>
          <w:rFonts w:ascii="Arial" w:hAnsi="Arial" w:cs="Arial"/>
        </w:rPr>
        <w:t xml:space="preserve">Documentation and </w:t>
      </w:r>
      <w:r w:rsidR="00AD4473">
        <w:rPr>
          <w:rFonts w:ascii="Arial" w:hAnsi="Arial" w:cs="Arial"/>
        </w:rPr>
        <w:t>T</w:t>
      </w:r>
      <w:r w:rsidR="002A1B68" w:rsidRPr="00AD4473">
        <w:rPr>
          <w:rFonts w:ascii="Arial" w:hAnsi="Arial" w:cs="Arial"/>
        </w:rPr>
        <w:t xml:space="preserve">est cases </w:t>
      </w:r>
    </w:p>
    <w:p w:rsidR="002A1B68" w:rsidRPr="00721E83" w:rsidRDefault="002A1B68" w:rsidP="00721E83">
      <w:pPr>
        <w:ind w:left="360"/>
        <w:jc w:val="both"/>
        <w:rPr>
          <w:rFonts w:ascii="Arial" w:hAnsi="Arial" w:cs="Arial"/>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6946"/>
      </w:tblGrid>
      <w:tr w:rsidR="006C7D87" w:rsidTr="00CD1E5D">
        <w:tc>
          <w:tcPr>
            <w:tcW w:w="2880" w:type="dxa"/>
            <w:shd w:val="clear" w:color="auto" w:fill="auto"/>
          </w:tcPr>
          <w:p w:rsidR="006C7D87" w:rsidRPr="00CD1E5D" w:rsidRDefault="006C7D87" w:rsidP="00CD1E5D">
            <w:pPr>
              <w:pStyle w:val="pg1body"/>
              <w:widowControl/>
              <w:spacing w:before="0" w:after="0" w:line="240" w:lineRule="auto"/>
              <w:rPr>
                <w:b/>
                <w:bCs/>
              </w:rPr>
            </w:pPr>
            <w:r>
              <w:rPr>
                <w:b/>
                <w:bCs/>
              </w:rPr>
              <w:t>Role</w:t>
            </w:r>
          </w:p>
        </w:tc>
        <w:tc>
          <w:tcPr>
            <w:tcW w:w="7128" w:type="dxa"/>
            <w:shd w:val="clear" w:color="auto" w:fill="auto"/>
          </w:tcPr>
          <w:p w:rsidR="006C7D87" w:rsidRPr="003C7E63" w:rsidRDefault="006C7D87" w:rsidP="003D4F7A">
            <w:pPr>
              <w:pStyle w:val="pg1body"/>
              <w:widowControl/>
              <w:spacing w:before="0" w:after="0" w:line="240" w:lineRule="auto"/>
            </w:pPr>
            <w:r>
              <w:t>Pro</w:t>
            </w:r>
            <w:r w:rsidR="003D4F7A">
              <w:t>ject Guide</w:t>
            </w:r>
          </w:p>
        </w:tc>
      </w:tr>
      <w:tr w:rsidR="002A1B68" w:rsidTr="00CD1E5D">
        <w:tc>
          <w:tcPr>
            <w:tcW w:w="2880" w:type="dxa"/>
            <w:shd w:val="clear" w:color="auto" w:fill="auto"/>
          </w:tcPr>
          <w:p w:rsidR="002A1B68" w:rsidRDefault="002A1B68" w:rsidP="00CD1E5D">
            <w:pPr>
              <w:pStyle w:val="pg1body"/>
              <w:widowControl/>
              <w:spacing w:before="0" w:after="0" w:line="240" w:lineRule="auto"/>
            </w:pPr>
            <w:r w:rsidRPr="00CD1E5D">
              <w:rPr>
                <w:b/>
                <w:bCs/>
              </w:rPr>
              <w:t>Environment</w:t>
            </w:r>
          </w:p>
        </w:tc>
        <w:tc>
          <w:tcPr>
            <w:tcW w:w="7128" w:type="dxa"/>
            <w:shd w:val="clear" w:color="auto" w:fill="auto"/>
          </w:tcPr>
          <w:p w:rsidR="002A1B68" w:rsidRDefault="002A1B68" w:rsidP="00CA7072">
            <w:pPr>
              <w:pStyle w:val="pg1body"/>
              <w:widowControl/>
              <w:spacing w:before="0" w:after="0" w:line="240" w:lineRule="auto"/>
            </w:pPr>
            <w:r w:rsidRPr="003C7E63">
              <w:t xml:space="preserve">Oracle 9i, Java, Servlets, JSP, JavaScript, </w:t>
            </w:r>
            <w:r w:rsidR="00CA7072">
              <w:t>HTTP,</w:t>
            </w:r>
            <w:r w:rsidR="00592F05">
              <w:t xml:space="preserve"> </w:t>
            </w:r>
            <w:r w:rsidR="00CA7072">
              <w:t>Apache Tomcat</w:t>
            </w:r>
          </w:p>
        </w:tc>
      </w:tr>
      <w:tr w:rsidR="002A1B68" w:rsidTr="00CD1E5D">
        <w:tc>
          <w:tcPr>
            <w:tcW w:w="2880" w:type="dxa"/>
            <w:shd w:val="clear" w:color="auto" w:fill="auto"/>
          </w:tcPr>
          <w:p w:rsidR="002A1B68" w:rsidRDefault="002A1B68" w:rsidP="00835A7D">
            <w:pPr>
              <w:pStyle w:val="pg1body"/>
              <w:widowControl/>
              <w:spacing w:before="0" w:after="0" w:line="240" w:lineRule="auto"/>
            </w:pPr>
            <w:r w:rsidRPr="00CD1E5D">
              <w:rPr>
                <w:b/>
                <w:bCs/>
              </w:rPr>
              <w:t>Team Size</w:t>
            </w:r>
          </w:p>
        </w:tc>
        <w:tc>
          <w:tcPr>
            <w:tcW w:w="7128" w:type="dxa"/>
            <w:shd w:val="clear" w:color="auto" w:fill="auto"/>
          </w:tcPr>
          <w:p w:rsidR="002A1B68" w:rsidRDefault="00AD4473" w:rsidP="002231E5">
            <w:pPr>
              <w:pStyle w:val="pg1body"/>
              <w:widowControl/>
              <w:spacing w:before="0" w:after="0" w:line="240" w:lineRule="auto"/>
            </w:pPr>
            <w:r>
              <w:t>4</w:t>
            </w:r>
          </w:p>
        </w:tc>
      </w:tr>
    </w:tbl>
    <w:p w:rsidR="003D1306" w:rsidRDefault="003D1306"/>
    <w:p w:rsidR="00C40F89" w:rsidRDefault="00C40F89"/>
    <w:p w:rsidR="002A1B68" w:rsidRDefault="00541065" w:rsidP="002A1B68">
      <w:pPr>
        <w:numPr>
          <w:ilvl w:val="0"/>
          <w:numId w:val="9"/>
        </w:numPr>
        <w:rPr>
          <w:rFonts w:ascii="Arial" w:hAnsi="Arial" w:cs="Arial"/>
          <w:b/>
          <w:bCs/>
        </w:rPr>
      </w:pPr>
      <w:r w:rsidRPr="00835A7D">
        <w:rPr>
          <w:rFonts w:ascii="Arial" w:hAnsi="Arial" w:cs="Arial"/>
          <w:b/>
          <w:bCs/>
        </w:rPr>
        <w:t xml:space="preserve">Online Attendance Management System </w:t>
      </w:r>
      <w:r w:rsidR="002A1B68" w:rsidRPr="00AA60CF">
        <w:rPr>
          <w:rFonts w:ascii="Arial" w:hAnsi="Arial" w:cs="Arial"/>
          <w:b/>
          <w:bCs/>
        </w:rPr>
        <w:t>(</w:t>
      </w:r>
      <w:r w:rsidR="003C7E63">
        <w:rPr>
          <w:rFonts w:ascii="Arial" w:hAnsi="Arial" w:cs="Arial"/>
          <w:b/>
          <w:bCs/>
        </w:rPr>
        <w:t xml:space="preserve">from </w:t>
      </w:r>
      <w:r w:rsidR="002A1B68" w:rsidRPr="003C7E63">
        <w:rPr>
          <w:rFonts w:ascii="Arial" w:hAnsi="Arial" w:cs="Arial"/>
          <w:b/>
          <w:bCs/>
        </w:rPr>
        <w:t>December 2009 to May 2009</w:t>
      </w:r>
      <w:r w:rsidR="002A1B68" w:rsidRPr="00AA60CF">
        <w:rPr>
          <w:rFonts w:ascii="Arial" w:hAnsi="Arial" w:cs="Arial"/>
          <w:b/>
          <w:bCs/>
        </w:rPr>
        <w:t>)</w:t>
      </w:r>
    </w:p>
    <w:p w:rsidR="002A1B68" w:rsidRPr="00AA60CF" w:rsidRDefault="002A1B68" w:rsidP="00835A7D">
      <w:pPr>
        <w:ind w:left="360"/>
        <w:rPr>
          <w:rFonts w:ascii="Arial" w:hAnsi="Arial" w:cs="Arial"/>
          <w:b/>
          <w:bCs/>
        </w:rPr>
      </w:pPr>
    </w:p>
    <w:p w:rsidR="003D267E" w:rsidRPr="002913A8" w:rsidRDefault="002A1B68" w:rsidP="002913A8">
      <w:pPr>
        <w:ind w:left="360"/>
        <w:rPr>
          <w:rFonts w:ascii="Arial" w:hAnsi="Arial" w:cs="Arial"/>
          <w:bCs/>
        </w:rPr>
      </w:pPr>
      <w:r w:rsidRPr="002913A8">
        <w:rPr>
          <w:rFonts w:ascii="Arial" w:hAnsi="Arial" w:cs="Arial"/>
          <w:bCs/>
        </w:rPr>
        <w:t xml:space="preserve">The aim of the project is </w:t>
      </w:r>
      <w:r w:rsidR="00C61A1D" w:rsidRPr="002913A8">
        <w:rPr>
          <w:rFonts w:ascii="Arial" w:hAnsi="Arial" w:cs="Arial"/>
          <w:bCs/>
        </w:rPr>
        <w:t>to manage</w:t>
      </w:r>
      <w:r w:rsidR="00AD4473">
        <w:rPr>
          <w:rFonts w:ascii="Arial" w:hAnsi="Arial" w:cs="Arial"/>
          <w:bCs/>
        </w:rPr>
        <w:t xml:space="preserve"> all students and</w:t>
      </w:r>
      <w:r w:rsidR="00793692" w:rsidRPr="002913A8">
        <w:rPr>
          <w:rFonts w:ascii="Arial" w:hAnsi="Arial" w:cs="Arial"/>
          <w:bCs/>
        </w:rPr>
        <w:t xml:space="preserve"> faculty details such as student/faculty name, phone number, id, address etc., </w:t>
      </w:r>
      <w:r w:rsidR="00C61A1D" w:rsidRPr="002913A8">
        <w:rPr>
          <w:rFonts w:ascii="Arial" w:hAnsi="Arial" w:cs="Arial"/>
          <w:bCs/>
        </w:rPr>
        <w:t xml:space="preserve">and </w:t>
      </w:r>
      <w:r w:rsidR="00E5032C" w:rsidRPr="002913A8">
        <w:rPr>
          <w:rFonts w:ascii="Arial" w:hAnsi="Arial" w:cs="Arial"/>
          <w:bCs/>
        </w:rPr>
        <w:t>maintain</w:t>
      </w:r>
      <w:r w:rsidR="00793692" w:rsidRPr="002913A8">
        <w:rPr>
          <w:rFonts w:ascii="Arial" w:hAnsi="Arial" w:cs="Arial"/>
          <w:bCs/>
        </w:rPr>
        <w:t xml:space="preserve"> history of each user such as student, faculty and their related information about their attendance.</w:t>
      </w:r>
      <w:r w:rsidR="003D267E" w:rsidRPr="002913A8">
        <w:rPr>
          <w:rFonts w:ascii="Arial" w:hAnsi="Arial" w:cs="Arial"/>
          <w:bCs/>
        </w:rPr>
        <w:t xml:space="preserve"> This application contain</w:t>
      </w:r>
      <w:r w:rsidR="00FE350A">
        <w:rPr>
          <w:rFonts w:ascii="Arial" w:hAnsi="Arial" w:cs="Arial"/>
          <w:bCs/>
        </w:rPr>
        <w:t>s</w:t>
      </w:r>
      <w:r w:rsidR="003D267E" w:rsidRPr="002913A8">
        <w:rPr>
          <w:rFonts w:ascii="Arial" w:hAnsi="Arial" w:cs="Arial"/>
          <w:bCs/>
        </w:rPr>
        <w:t xml:space="preserve"> modules like, </w:t>
      </w:r>
      <w:r w:rsidR="00380070" w:rsidRPr="002913A8">
        <w:rPr>
          <w:rFonts w:ascii="Arial" w:hAnsi="Arial" w:cs="Arial"/>
          <w:bCs/>
        </w:rPr>
        <w:t xml:space="preserve">Administrator, Faculty </w:t>
      </w:r>
      <w:r w:rsidR="003D267E" w:rsidRPr="002913A8">
        <w:rPr>
          <w:rFonts w:ascii="Arial" w:hAnsi="Arial" w:cs="Arial"/>
          <w:bCs/>
        </w:rPr>
        <w:t>and Student.</w:t>
      </w:r>
    </w:p>
    <w:p w:rsidR="00C61A1D" w:rsidRDefault="00C61A1D" w:rsidP="00793692">
      <w:pPr>
        <w:ind w:left="360"/>
        <w:rPr>
          <w:rFonts w:ascii="Georgia" w:hAnsi="Georgia"/>
          <w:color w:val="333333"/>
          <w:shd w:val="clear" w:color="auto" w:fill="FFFFFF"/>
        </w:rPr>
      </w:pPr>
    </w:p>
    <w:p w:rsidR="002A1B68" w:rsidRPr="00A36A74" w:rsidRDefault="00C62E48" w:rsidP="00835A7D">
      <w:pPr>
        <w:numPr>
          <w:ilvl w:val="0"/>
          <w:numId w:val="7"/>
        </w:numPr>
        <w:tabs>
          <w:tab w:val="clear" w:pos="360"/>
          <w:tab w:val="num" w:pos="720"/>
        </w:tabs>
        <w:ind w:left="720"/>
        <w:jc w:val="both"/>
        <w:rPr>
          <w:rFonts w:ascii="Arial" w:hAnsi="Arial" w:cs="Arial"/>
        </w:rPr>
      </w:pPr>
      <w:r>
        <w:rPr>
          <w:rFonts w:ascii="Arial" w:hAnsi="Arial" w:cs="Arial"/>
        </w:rPr>
        <w:t>Supervising</w:t>
      </w:r>
      <w:r w:rsidR="002A1B68" w:rsidRPr="00A36A74">
        <w:rPr>
          <w:rFonts w:ascii="Arial" w:hAnsi="Arial" w:cs="Arial"/>
        </w:rPr>
        <w:t xml:space="preserve"> in</w:t>
      </w:r>
      <w:r w:rsidR="002A1B68" w:rsidRPr="003C7E63">
        <w:rPr>
          <w:rFonts w:ascii="Arial" w:hAnsi="Arial" w:cs="Arial"/>
        </w:rPr>
        <w:t xml:space="preserve"> coding for</w:t>
      </w:r>
      <w:r w:rsidR="00E5032C">
        <w:rPr>
          <w:rFonts w:ascii="Arial" w:hAnsi="Arial" w:cs="Arial"/>
        </w:rPr>
        <w:t xml:space="preserve"> authenticating the user</w:t>
      </w:r>
      <w:r w:rsidR="006123D6">
        <w:rPr>
          <w:rFonts w:ascii="Arial" w:hAnsi="Arial" w:cs="Arial"/>
        </w:rPr>
        <w:t xml:space="preserve"> according to the authorization.</w:t>
      </w:r>
    </w:p>
    <w:p w:rsidR="002A1B68" w:rsidRPr="00A36A74" w:rsidRDefault="00782A44" w:rsidP="00A36A74">
      <w:pPr>
        <w:numPr>
          <w:ilvl w:val="0"/>
          <w:numId w:val="7"/>
        </w:numPr>
        <w:tabs>
          <w:tab w:val="clear" w:pos="360"/>
          <w:tab w:val="num" w:pos="720"/>
        </w:tabs>
        <w:ind w:left="720"/>
        <w:jc w:val="both"/>
        <w:rPr>
          <w:rFonts w:ascii="Arial" w:hAnsi="Arial" w:cs="Arial"/>
        </w:rPr>
      </w:pPr>
      <w:r>
        <w:rPr>
          <w:rFonts w:ascii="Arial" w:hAnsi="Arial" w:cs="Arial"/>
        </w:rPr>
        <w:t>Helping</w:t>
      </w:r>
      <w:r w:rsidR="002A1B68" w:rsidRPr="00A36A74">
        <w:rPr>
          <w:rFonts w:ascii="Arial" w:hAnsi="Arial" w:cs="Arial"/>
        </w:rPr>
        <w:t xml:space="preserve"> in</w:t>
      </w:r>
      <w:r w:rsidR="002A1B68" w:rsidRPr="003C7E63">
        <w:rPr>
          <w:rFonts w:ascii="Arial" w:hAnsi="Arial" w:cs="Arial"/>
        </w:rPr>
        <w:t xml:space="preserve"> coding for</w:t>
      </w:r>
      <w:r w:rsidR="00E5032C">
        <w:rPr>
          <w:rFonts w:ascii="Arial" w:hAnsi="Arial" w:cs="Arial"/>
        </w:rPr>
        <w:t xml:space="preserve"> Reports</w:t>
      </w:r>
      <w:r w:rsidR="002A1B68" w:rsidRPr="00A36A74">
        <w:rPr>
          <w:rFonts w:ascii="Arial" w:hAnsi="Arial" w:cs="Arial"/>
        </w:rPr>
        <w:t>.</w:t>
      </w:r>
    </w:p>
    <w:p w:rsidR="002A1B68" w:rsidRPr="00A36A74" w:rsidRDefault="00782A44" w:rsidP="00A36A74">
      <w:pPr>
        <w:numPr>
          <w:ilvl w:val="0"/>
          <w:numId w:val="7"/>
        </w:numPr>
        <w:tabs>
          <w:tab w:val="clear" w:pos="360"/>
          <w:tab w:val="num" w:pos="720"/>
        </w:tabs>
        <w:ind w:left="720"/>
        <w:jc w:val="both"/>
        <w:rPr>
          <w:rFonts w:ascii="Arial" w:hAnsi="Arial" w:cs="Arial"/>
        </w:rPr>
      </w:pPr>
      <w:r>
        <w:rPr>
          <w:rFonts w:ascii="Arial" w:hAnsi="Arial" w:cs="Arial"/>
        </w:rPr>
        <w:t>Directing</w:t>
      </w:r>
      <w:r w:rsidR="002A1B68" w:rsidRPr="00A36A74">
        <w:rPr>
          <w:rFonts w:ascii="Arial" w:hAnsi="Arial" w:cs="Arial"/>
        </w:rPr>
        <w:t xml:space="preserve"> in writing SQL</w:t>
      </w:r>
      <w:r w:rsidR="002A1B68" w:rsidRPr="003C7E63">
        <w:rPr>
          <w:rFonts w:ascii="Arial" w:hAnsi="Arial" w:cs="Arial"/>
        </w:rPr>
        <w:t xml:space="preserve"> queries for use cases</w:t>
      </w:r>
    </w:p>
    <w:p w:rsidR="002A1B68" w:rsidRDefault="002A1B68" w:rsidP="002A1B68">
      <w:pPr>
        <w:pStyle w:val="pg1body"/>
        <w:widowControl/>
        <w:spacing w:before="0" w:after="0" w:line="240" w:lineRule="auto"/>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6946"/>
      </w:tblGrid>
      <w:tr w:rsidR="006C7D87" w:rsidTr="00CD1E5D">
        <w:tc>
          <w:tcPr>
            <w:tcW w:w="2880" w:type="dxa"/>
            <w:shd w:val="clear" w:color="auto" w:fill="auto"/>
          </w:tcPr>
          <w:p w:rsidR="006C7D87" w:rsidRPr="00CD1E5D" w:rsidRDefault="006C7D87" w:rsidP="00CD1E5D">
            <w:pPr>
              <w:pStyle w:val="pg1body"/>
              <w:widowControl/>
              <w:spacing w:before="0" w:after="0" w:line="240" w:lineRule="auto"/>
              <w:rPr>
                <w:b/>
                <w:bCs/>
              </w:rPr>
            </w:pPr>
            <w:r>
              <w:rPr>
                <w:b/>
                <w:bCs/>
              </w:rPr>
              <w:t>Role</w:t>
            </w:r>
          </w:p>
        </w:tc>
        <w:tc>
          <w:tcPr>
            <w:tcW w:w="7128" w:type="dxa"/>
            <w:shd w:val="clear" w:color="auto" w:fill="auto"/>
          </w:tcPr>
          <w:p w:rsidR="006C7D87" w:rsidRPr="003C7E63" w:rsidRDefault="006C7D87" w:rsidP="006F7A69">
            <w:pPr>
              <w:pStyle w:val="pg1body"/>
              <w:widowControl/>
              <w:spacing w:before="0" w:after="0" w:line="240" w:lineRule="auto"/>
            </w:pPr>
            <w:r>
              <w:t>Pro</w:t>
            </w:r>
            <w:r w:rsidR="006F7A69">
              <w:t>ject Guide</w:t>
            </w:r>
          </w:p>
        </w:tc>
      </w:tr>
      <w:tr w:rsidR="002A1B68" w:rsidTr="00CD1E5D">
        <w:tc>
          <w:tcPr>
            <w:tcW w:w="2880" w:type="dxa"/>
            <w:shd w:val="clear" w:color="auto" w:fill="auto"/>
          </w:tcPr>
          <w:p w:rsidR="002A1B68" w:rsidRDefault="002A1B68" w:rsidP="00CD1E5D">
            <w:pPr>
              <w:pStyle w:val="pg1body"/>
              <w:widowControl/>
              <w:spacing w:before="0" w:after="0" w:line="240" w:lineRule="auto"/>
            </w:pPr>
            <w:r w:rsidRPr="00CD1E5D">
              <w:rPr>
                <w:b/>
                <w:bCs/>
              </w:rPr>
              <w:t>Environment</w:t>
            </w:r>
          </w:p>
        </w:tc>
        <w:tc>
          <w:tcPr>
            <w:tcW w:w="7128" w:type="dxa"/>
            <w:shd w:val="clear" w:color="auto" w:fill="auto"/>
          </w:tcPr>
          <w:p w:rsidR="002A1B68" w:rsidRDefault="002A1B68" w:rsidP="00CD1E5D">
            <w:pPr>
              <w:pStyle w:val="pg1body"/>
              <w:widowControl/>
              <w:spacing w:before="0" w:after="0" w:line="240" w:lineRule="auto"/>
            </w:pPr>
            <w:r w:rsidRPr="003C7E63">
              <w:t xml:space="preserve">Oracle 9i, Java, Servlets, JSP, JavaScript, </w:t>
            </w:r>
            <w:r w:rsidR="00592F05" w:rsidRPr="003C7E63">
              <w:t>Web Logic</w:t>
            </w:r>
            <w:r w:rsidR="006123D6">
              <w:t>, JDBC</w:t>
            </w:r>
          </w:p>
        </w:tc>
      </w:tr>
      <w:tr w:rsidR="002A1B68" w:rsidTr="00CD1E5D">
        <w:tc>
          <w:tcPr>
            <w:tcW w:w="2880" w:type="dxa"/>
            <w:shd w:val="clear" w:color="auto" w:fill="auto"/>
          </w:tcPr>
          <w:p w:rsidR="002A1B68" w:rsidRDefault="002A1B68" w:rsidP="00CD1E5D">
            <w:pPr>
              <w:pStyle w:val="pg1body"/>
              <w:widowControl/>
              <w:spacing w:before="0" w:after="0" w:line="240" w:lineRule="auto"/>
            </w:pPr>
            <w:r w:rsidRPr="00CD1E5D">
              <w:rPr>
                <w:b/>
                <w:bCs/>
              </w:rPr>
              <w:t>Team Size</w:t>
            </w:r>
          </w:p>
        </w:tc>
        <w:tc>
          <w:tcPr>
            <w:tcW w:w="7128" w:type="dxa"/>
            <w:shd w:val="clear" w:color="auto" w:fill="auto"/>
          </w:tcPr>
          <w:p w:rsidR="002A1B68" w:rsidRDefault="006123D6" w:rsidP="00CD1E5D">
            <w:pPr>
              <w:pStyle w:val="pg1body"/>
              <w:widowControl/>
              <w:spacing w:before="0" w:after="0" w:line="240" w:lineRule="auto"/>
            </w:pPr>
            <w:r>
              <w:t>5</w:t>
            </w:r>
          </w:p>
        </w:tc>
      </w:tr>
    </w:tbl>
    <w:p w:rsidR="002A1B68" w:rsidRPr="007C7513" w:rsidRDefault="002A1B68" w:rsidP="002A1B68">
      <w:pPr>
        <w:pStyle w:val="pg1body"/>
        <w:spacing w:after="80" w:line="280" w:lineRule="exact"/>
        <w:rPr>
          <w:rFonts w:ascii="Times New Roman" w:hAnsi="Times New Roman" w:cs="Times New Roman"/>
          <w:sz w:val="24"/>
          <w:szCs w:val="24"/>
        </w:rPr>
      </w:pPr>
    </w:p>
    <w:p w:rsidR="003C29D8" w:rsidRPr="00AA60CF" w:rsidRDefault="003C29D8" w:rsidP="002A1B68">
      <w:pPr>
        <w:ind w:left="360"/>
        <w:rPr>
          <w:rFonts w:ascii="Arial" w:hAnsi="Arial" w:cs="Arial"/>
          <w:b/>
          <w:bCs/>
        </w:rPr>
      </w:pPr>
    </w:p>
    <w:p w:rsidR="003C29D8" w:rsidRDefault="003C29D8" w:rsidP="003C29D8">
      <w:pPr>
        <w:numPr>
          <w:ilvl w:val="0"/>
          <w:numId w:val="9"/>
        </w:numPr>
        <w:rPr>
          <w:rFonts w:ascii="Arial" w:hAnsi="Arial" w:cs="Arial"/>
          <w:b/>
          <w:bCs/>
        </w:rPr>
      </w:pPr>
      <w:r>
        <w:rPr>
          <w:rFonts w:ascii="Arial" w:hAnsi="Arial" w:cs="Arial"/>
          <w:b/>
          <w:bCs/>
        </w:rPr>
        <w:t>Hospital Management System</w:t>
      </w:r>
      <w:r w:rsidRPr="003C7E63">
        <w:rPr>
          <w:rFonts w:ascii="Arial" w:hAnsi="Arial" w:cs="Arial"/>
          <w:b/>
          <w:bCs/>
        </w:rPr>
        <w:t xml:space="preserve"> </w:t>
      </w:r>
      <w:r w:rsidRPr="00AA60CF">
        <w:rPr>
          <w:rFonts w:ascii="Arial" w:hAnsi="Arial" w:cs="Arial"/>
          <w:b/>
          <w:bCs/>
        </w:rPr>
        <w:t>(</w:t>
      </w:r>
      <w:r>
        <w:rPr>
          <w:rFonts w:ascii="Arial" w:hAnsi="Arial" w:cs="Arial"/>
          <w:b/>
          <w:bCs/>
        </w:rPr>
        <w:t xml:space="preserve">from </w:t>
      </w:r>
      <w:r w:rsidRPr="003C7E63">
        <w:rPr>
          <w:rFonts w:ascii="Arial" w:hAnsi="Arial" w:cs="Arial"/>
          <w:b/>
          <w:bCs/>
        </w:rPr>
        <w:t>March 2008 to September 2008</w:t>
      </w:r>
      <w:r w:rsidRPr="00AA60CF">
        <w:rPr>
          <w:rFonts w:ascii="Arial" w:hAnsi="Arial" w:cs="Arial"/>
          <w:b/>
          <w:bCs/>
        </w:rPr>
        <w:t>)</w:t>
      </w:r>
    </w:p>
    <w:p w:rsidR="003C29D8" w:rsidRDefault="003C29D8" w:rsidP="00AE7E5D">
      <w:pPr>
        <w:ind w:left="360"/>
        <w:rPr>
          <w:rFonts w:ascii="Arial" w:hAnsi="Arial" w:cs="Arial"/>
          <w:bCs/>
        </w:rPr>
      </w:pPr>
    </w:p>
    <w:p w:rsidR="00AE7E5D" w:rsidRPr="005E1D2D" w:rsidRDefault="005E1D2D" w:rsidP="00AE7E5D">
      <w:pPr>
        <w:ind w:left="360"/>
        <w:rPr>
          <w:rFonts w:ascii="Arial" w:hAnsi="Arial" w:cs="Arial"/>
          <w:bCs/>
        </w:rPr>
      </w:pPr>
      <w:r w:rsidRPr="005E1D2D">
        <w:rPr>
          <w:rFonts w:ascii="Arial" w:hAnsi="Arial" w:cs="Arial"/>
          <w:bCs/>
        </w:rPr>
        <w:t>The applic</w:t>
      </w:r>
      <w:r>
        <w:rPr>
          <w:rFonts w:ascii="Arial" w:hAnsi="Arial" w:cs="Arial"/>
          <w:bCs/>
        </w:rPr>
        <w:t>ation was developed to automate</w:t>
      </w:r>
      <w:r w:rsidRPr="005E1D2D">
        <w:rPr>
          <w:rFonts w:ascii="Arial" w:hAnsi="Arial" w:cs="Arial"/>
          <w:bCs/>
        </w:rPr>
        <w:t xml:space="preserve"> the administration functions of the Hospital. The </w:t>
      </w:r>
      <w:r>
        <w:rPr>
          <w:rFonts w:ascii="Arial" w:hAnsi="Arial" w:cs="Arial"/>
          <w:bCs/>
        </w:rPr>
        <w:t xml:space="preserve">simple </w:t>
      </w:r>
      <w:r w:rsidRPr="005E1D2D">
        <w:rPr>
          <w:rFonts w:ascii="Arial" w:hAnsi="Arial" w:cs="Arial"/>
          <w:bCs/>
        </w:rPr>
        <w:t>application catered to registration of patients,</w:t>
      </w:r>
      <w:r>
        <w:rPr>
          <w:rFonts w:ascii="Arial" w:hAnsi="Arial" w:cs="Arial"/>
          <w:bCs/>
        </w:rPr>
        <w:t xml:space="preserve"> managing</w:t>
      </w:r>
      <w:r w:rsidRPr="005E1D2D">
        <w:rPr>
          <w:rFonts w:ascii="Arial" w:hAnsi="Arial" w:cs="Arial"/>
          <w:bCs/>
        </w:rPr>
        <w:t xml:space="preserve"> appointment with doctors, </w:t>
      </w:r>
      <w:r>
        <w:rPr>
          <w:rFonts w:ascii="Arial" w:hAnsi="Arial" w:cs="Arial"/>
          <w:bCs/>
        </w:rPr>
        <w:t>prescription with pharmacy, lab tests and billing.</w:t>
      </w:r>
    </w:p>
    <w:p w:rsidR="002A1B68" w:rsidRDefault="002A1B68" w:rsidP="00AE7E5D">
      <w:pPr>
        <w:ind w:left="360"/>
        <w:rPr>
          <w:color w:val="000000"/>
          <w:sz w:val="22"/>
        </w:rPr>
      </w:pPr>
      <w:r w:rsidRPr="003C7E63">
        <w:rPr>
          <w:rFonts w:ascii="Arial" w:hAnsi="Arial" w:cs="Arial"/>
        </w:rPr>
        <w:t>.</w:t>
      </w:r>
    </w:p>
    <w:p w:rsidR="006123D6" w:rsidRDefault="005E1D2D" w:rsidP="00AE7E5D">
      <w:pPr>
        <w:numPr>
          <w:ilvl w:val="0"/>
          <w:numId w:val="7"/>
        </w:numPr>
        <w:tabs>
          <w:tab w:val="clear" w:pos="360"/>
          <w:tab w:val="num" w:pos="720"/>
        </w:tabs>
        <w:ind w:left="720"/>
        <w:jc w:val="both"/>
        <w:rPr>
          <w:rFonts w:ascii="Arial" w:hAnsi="Arial" w:cs="Arial"/>
        </w:rPr>
      </w:pPr>
      <w:r>
        <w:rPr>
          <w:rFonts w:ascii="Arial" w:hAnsi="Arial" w:cs="Arial"/>
        </w:rPr>
        <w:t>Supervised the students in design and development of the application</w:t>
      </w:r>
    </w:p>
    <w:p w:rsidR="006123D6" w:rsidRDefault="0007216E" w:rsidP="00AE7E5D">
      <w:pPr>
        <w:numPr>
          <w:ilvl w:val="0"/>
          <w:numId w:val="7"/>
        </w:numPr>
        <w:tabs>
          <w:tab w:val="clear" w:pos="360"/>
          <w:tab w:val="num" w:pos="720"/>
        </w:tabs>
        <w:ind w:left="720"/>
        <w:jc w:val="both"/>
        <w:rPr>
          <w:rFonts w:ascii="Arial" w:hAnsi="Arial" w:cs="Arial"/>
        </w:rPr>
      </w:pPr>
      <w:r w:rsidRPr="006123D6">
        <w:rPr>
          <w:rFonts w:ascii="Arial" w:hAnsi="Arial" w:cs="Arial"/>
        </w:rPr>
        <w:t>Directed</w:t>
      </w:r>
      <w:r w:rsidR="00AE7E5D" w:rsidRPr="006123D6">
        <w:rPr>
          <w:rFonts w:ascii="Arial" w:hAnsi="Arial" w:cs="Arial"/>
        </w:rPr>
        <w:t xml:space="preserve"> in coding for Reports for Admin module </w:t>
      </w:r>
    </w:p>
    <w:p w:rsidR="002A1B68" w:rsidRDefault="002A1B68" w:rsidP="002A1B68">
      <w:pPr>
        <w:pStyle w:val="pg1body"/>
        <w:widowControl/>
        <w:spacing w:before="0" w:after="0" w:line="240" w:lineRule="auto"/>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7"/>
        <w:gridCol w:w="6945"/>
      </w:tblGrid>
      <w:tr w:rsidR="002B460C" w:rsidTr="00CD1E5D">
        <w:tc>
          <w:tcPr>
            <w:tcW w:w="2880" w:type="dxa"/>
            <w:shd w:val="clear" w:color="auto" w:fill="auto"/>
          </w:tcPr>
          <w:p w:rsidR="002B460C" w:rsidRPr="00CD1E5D" w:rsidRDefault="002B460C" w:rsidP="002B460C">
            <w:pPr>
              <w:pStyle w:val="pg1body"/>
              <w:widowControl/>
              <w:spacing w:before="0" w:after="0" w:line="240" w:lineRule="auto"/>
              <w:rPr>
                <w:b/>
                <w:bCs/>
              </w:rPr>
            </w:pPr>
            <w:r>
              <w:rPr>
                <w:b/>
                <w:bCs/>
              </w:rPr>
              <w:t>Role</w:t>
            </w:r>
          </w:p>
        </w:tc>
        <w:tc>
          <w:tcPr>
            <w:tcW w:w="7128" w:type="dxa"/>
            <w:shd w:val="clear" w:color="auto" w:fill="auto"/>
          </w:tcPr>
          <w:p w:rsidR="002B460C" w:rsidRPr="003C7E63" w:rsidRDefault="002B460C" w:rsidP="006F7A69">
            <w:pPr>
              <w:pStyle w:val="pg1body"/>
              <w:widowControl/>
              <w:spacing w:before="0" w:after="0" w:line="240" w:lineRule="auto"/>
            </w:pPr>
            <w:r>
              <w:t>Pro</w:t>
            </w:r>
            <w:r w:rsidR="006F7A69">
              <w:t>ject Guide</w:t>
            </w:r>
          </w:p>
        </w:tc>
      </w:tr>
      <w:tr w:rsidR="002B460C" w:rsidTr="00CD1E5D">
        <w:tc>
          <w:tcPr>
            <w:tcW w:w="2880" w:type="dxa"/>
            <w:shd w:val="clear" w:color="auto" w:fill="auto"/>
          </w:tcPr>
          <w:p w:rsidR="002B460C" w:rsidRDefault="002B460C" w:rsidP="002B460C">
            <w:pPr>
              <w:pStyle w:val="pg1body"/>
              <w:widowControl/>
              <w:spacing w:before="0" w:after="0" w:line="240" w:lineRule="auto"/>
            </w:pPr>
            <w:r w:rsidRPr="00CD1E5D">
              <w:rPr>
                <w:b/>
                <w:bCs/>
              </w:rPr>
              <w:t>Environment</w:t>
            </w:r>
          </w:p>
        </w:tc>
        <w:tc>
          <w:tcPr>
            <w:tcW w:w="7128" w:type="dxa"/>
            <w:shd w:val="clear" w:color="auto" w:fill="auto"/>
          </w:tcPr>
          <w:p w:rsidR="002B460C" w:rsidRDefault="002B460C" w:rsidP="002B460C">
            <w:pPr>
              <w:pStyle w:val="pg1body"/>
              <w:widowControl/>
              <w:spacing w:before="0" w:after="0" w:line="240" w:lineRule="auto"/>
            </w:pPr>
            <w:r w:rsidRPr="003C7E63">
              <w:t>Oracle 8i,JSP, html, Servlets,</w:t>
            </w:r>
            <w:r w:rsidR="006864EB">
              <w:t xml:space="preserve"> JDBC</w:t>
            </w:r>
            <w:r w:rsidRPr="003C7E63">
              <w:t xml:space="preserve">, </w:t>
            </w:r>
            <w:r w:rsidR="006864EB" w:rsidRPr="003C7E63">
              <w:t>Web logic</w:t>
            </w:r>
            <w:r w:rsidRPr="003C7E63">
              <w:t xml:space="preserve"> 7</w:t>
            </w:r>
          </w:p>
        </w:tc>
      </w:tr>
      <w:tr w:rsidR="002B460C" w:rsidTr="00CD1E5D">
        <w:tc>
          <w:tcPr>
            <w:tcW w:w="2880" w:type="dxa"/>
            <w:shd w:val="clear" w:color="auto" w:fill="auto"/>
          </w:tcPr>
          <w:p w:rsidR="002B460C" w:rsidRDefault="002B460C" w:rsidP="002B460C">
            <w:pPr>
              <w:pStyle w:val="pg1body"/>
              <w:widowControl/>
              <w:spacing w:before="0" w:after="0" w:line="240" w:lineRule="auto"/>
            </w:pPr>
            <w:r w:rsidRPr="00CD1E5D">
              <w:rPr>
                <w:b/>
                <w:bCs/>
              </w:rPr>
              <w:t>Team Size</w:t>
            </w:r>
          </w:p>
        </w:tc>
        <w:tc>
          <w:tcPr>
            <w:tcW w:w="7128" w:type="dxa"/>
            <w:shd w:val="clear" w:color="auto" w:fill="auto"/>
          </w:tcPr>
          <w:p w:rsidR="002B460C" w:rsidRDefault="005E1D2D" w:rsidP="002B460C">
            <w:pPr>
              <w:pStyle w:val="pg1body"/>
              <w:widowControl/>
              <w:spacing w:before="0" w:after="0" w:line="240" w:lineRule="auto"/>
            </w:pPr>
            <w:r>
              <w:t>6</w:t>
            </w:r>
          </w:p>
        </w:tc>
      </w:tr>
    </w:tbl>
    <w:p w:rsidR="00EE5EEE" w:rsidRDefault="00EE5EEE" w:rsidP="00BB475E">
      <w:pPr>
        <w:rPr>
          <w:rFonts w:ascii="Arial" w:hAnsi="Arial" w:cs="Arial"/>
        </w:rPr>
      </w:pPr>
    </w:p>
    <w:p w:rsidR="00055710" w:rsidRPr="00EE5EEE" w:rsidRDefault="00055710" w:rsidP="00EE5EEE">
      <w:pPr>
        <w:pStyle w:val="PlainText"/>
        <w:shd w:val="clear" w:color="auto" w:fill="C0C0C0"/>
        <w:jc w:val="both"/>
        <w:rPr>
          <w:rFonts w:ascii="Arial" w:hAnsi="Arial" w:cs="Arial"/>
          <w:b/>
          <w:bCs/>
          <w:sz w:val="24"/>
          <w:szCs w:val="24"/>
        </w:rPr>
      </w:pPr>
      <w:r w:rsidRPr="005C6A83">
        <w:rPr>
          <w:rFonts w:ascii="Arial" w:hAnsi="Arial" w:cs="Arial"/>
          <w:b/>
          <w:bCs/>
          <w:sz w:val="24"/>
          <w:szCs w:val="24"/>
        </w:rPr>
        <w:t>Academic Excellence:</w:t>
      </w:r>
    </w:p>
    <w:p w:rsidR="00055710" w:rsidRDefault="00055710" w:rsidP="00055710">
      <w:pPr>
        <w:tabs>
          <w:tab w:val="left" w:pos="420"/>
        </w:tabs>
        <w:ind w:left="60"/>
        <w:rPr>
          <w:rFonts w:ascii="Arial" w:hAnsi="Arial" w:cs="Arial"/>
          <w:b/>
          <w:bCs/>
          <w:sz w:val="22"/>
          <w:szCs w:val="22"/>
          <w:lang w:val="en-GB"/>
        </w:rPr>
      </w:pPr>
    </w:p>
    <w:p w:rsidR="00055710" w:rsidRPr="00A36A74" w:rsidRDefault="00055710" w:rsidP="00055710">
      <w:pPr>
        <w:pStyle w:val="pg1body"/>
        <w:numPr>
          <w:ilvl w:val="0"/>
          <w:numId w:val="8"/>
        </w:numPr>
        <w:spacing w:before="0" w:after="40" w:line="280" w:lineRule="exact"/>
      </w:pPr>
      <w:r w:rsidRPr="00A36A74">
        <w:t>Class Coordinator:</w:t>
      </w:r>
    </w:p>
    <w:p w:rsidR="00055710" w:rsidRPr="00A36A74" w:rsidRDefault="00055710" w:rsidP="00055710">
      <w:pPr>
        <w:numPr>
          <w:ilvl w:val="0"/>
          <w:numId w:val="7"/>
        </w:numPr>
        <w:tabs>
          <w:tab w:val="clear" w:pos="360"/>
          <w:tab w:val="num" w:pos="720"/>
        </w:tabs>
        <w:ind w:left="720"/>
        <w:jc w:val="both"/>
        <w:rPr>
          <w:rFonts w:ascii="Arial" w:hAnsi="Arial" w:cs="Arial"/>
        </w:rPr>
      </w:pPr>
      <w:r w:rsidRPr="00A36A74">
        <w:rPr>
          <w:rFonts w:ascii="Arial" w:hAnsi="Arial" w:cs="Arial"/>
        </w:rPr>
        <w:t>Managing and Counselling for MCA Students.</w:t>
      </w:r>
    </w:p>
    <w:p w:rsidR="00055710" w:rsidRPr="00A36A74" w:rsidRDefault="00055710" w:rsidP="00055710">
      <w:pPr>
        <w:pStyle w:val="pg1body"/>
        <w:numPr>
          <w:ilvl w:val="0"/>
          <w:numId w:val="8"/>
        </w:numPr>
        <w:spacing w:before="0" w:after="40" w:line="280" w:lineRule="exact"/>
      </w:pPr>
      <w:r w:rsidRPr="00A36A74">
        <w:t>Association In charge:</w:t>
      </w:r>
    </w:p>
    <w:p w:rsidR="00055710" w:rsidRPr="00A36A74" w:rsidRDefault="00055710" w:rsidP="00055710">
      <w:pPr>
        <w:numPr>
          <w:ilvl w:val="0"/>
          <w:numId w:val="7"/>
        </w:numPr>
        <w:tabs>
          <w:tab w:val="clear" w:pos="360"/>
          <w:tab w:val="num" w:pos="720"/>
        </w:tabs>
        <w:ind w:left="720"/>
        <w:jc w:val="both"/>
        <w:rPr>
          <w:rFonts w:ascii="Arial" w:hAnsi="Arial" w:cs="Arial"/>
        </w:rPr>
      </w:pPr>
      <w:r w:rsidRPr="00A36A74">
        <w:rPr>
          <w:rFonts w:ascii="Arial" w:hAnsi="Arial" w:cs="Arial"/>
        </w:rPr>
        <w:t>Acting as an Overall Association In charge for MCA Students i.e., Conducting Weekly Seminars, Group Discussions, Mock Interviews to improve their Communication Skills.</w:t>
      </w:r>
    </w:p>
    <w:p w:rsidR="00055710" w:rsidRPr="002A1B68" w:rsidRDefault="00055710" w:rsidP="00055710">
      <w:pPr>
        <w:pStyle w:val="pg1body"/>
        <w:numPr>
          <w:ilvl w:val="0"/>
          <w:numId w:val="8"/>
        </w:numPr>
        <w:spacing w:before="0" w:after="40" w:line="280" w:lineRule="exact"/>
        <w:rPr>
          <w:b/>
        </w:rPr>
      </w:pPr>
      <w:r w:rsidRPr="00A36A74">
        <w:t>Examiner:</w:t>
      </w:r>
      <w:r w:rsidRPr="002A1B68">
        <w:rPr>
          <w:b/>
          <w:bCs/>
        </w:rPr>
        <w:t xml:space="preserve"> </w:t>
      </w:r>
      <w:r w:rsidRPr="002A1B68">
        <w:rPr>
          <w:b/>
        </w:rPr>
        <w:t xml:space="preserve"> </w:t>
      </w:r>
    </w:p>
    <w:p w:rsidR="00055710" w:rsidRPr="00A36A74" w:rsidRDefault="00055710" w:rsidP="00055710">
      <w:pPr>
        <w:numPr>
          <w:ilvl w:val="0"/>
          <w:numId w:val="7"/>
        </w:numPr>
        <w:tabs>
          <w:tab w:val="clear" w:pos="360"/>
          <w:tab w:val="num" w:pos="720"/>
        </w:tabs>
        <w:ind w:left="720"/>
        <w:jc w:val="both"/>
        <w:rPr>
          <w:rFonts w:ascii="Arial" w:hAnsi="Arial" w:cs="Arial"/>
        </w:rPr>
      </w:pPr>
      <w:r w:rsidRPr="00A36A74">
        <w:rPr>
          <w:rFonts w:ascii="Arial" w:hAnsi="Arial" w:cs="Arial"/>
        </w:rPr>
        <w:t>Acting as an Examiner (Internal and External) in colleges of JNTU, Hyderabad.</w:t>
      </w:r>
    </w:p>
    <w:p w:rsidR="00055710" w:rsidRPr="00A36A74" w:rsidRDefault="00055710" w:rsidP="00055710">
      <w:pPr>
        <w:numPr>
          <w:ilvl w:val="0"/>
          <w:numId w:val="7"/>
        </w:numPr>
        <w:tabs>
          <w:tab w:val="clear" w:pos="360"/>
          <w:tab w:val="num" w:pos="720"/>
        </w:tabs>
        <w:ind w:left="720"/>
        <w:jc w:val="both"/>
        <w:rPr>
          <w:rFonts w:ascii="Arial" w:hAnsi="Arial" w:cs="Arial"/>
        </w:rPr>
      </w:pPr>
      <w:r w:rsidRPr="00A36A74">
        <w:rPr>
          <w:rFonts w:ascii="Arial" w:hAnsi="Arial" w:cs="Arial"/>
        </w:rPr>
        <w:t xml:space="preserve">Acting as an External Examiner for final viva voice of MCA final year students in colleges of JNTU, Hyderabad.                                   </w:t>
      </w:r>
    </w:p>
    <w:p w:rsidR="00055710" w:rsidRPr="00A36A74" w:rsidRDefault="00055710" w:rsidP="00055710">
      <w:pPr>
        <w:pStyle w:val="pg1body"/>
        <w:numPr>
          <w:ilvl w:val="0"/>
          <w:numId w:val="8"/>
        </w:numPr>
        <w:spacing w:before="0" w:after="40" w:line="280" w:lineRule="exact"/>
      </w:pPr>
      <w:r w:rsidRPr="00A36A74">
        <w:t>Conferences, summer/winter schools/workshop attended</w:t>
      </w:r>
      <w:r w:rsidRPr="002A1B68">
        <w:t>:</w:t>
      </w:r>
      <w:r w:rsidRPr="00A36A74">
        <w:t xml:space="preserve"> </w:t>
      </w:r>
    </w:p>
    <w:p w:rsidR="00055710" w:rsidRPr="002A1B68" w:rsidRDefault="00055710" w:rsidP="00055710">
      <w:pPr>
        <w:numPr>
          <w:ilvl w:val="0"/>
          <w:numId w:val="7"/>
        </w:numPr>
        <w:tabs>
          <w:tab w:val="clear" w:pos="360"/>
          <w:tab w:val="num" w:pos="720"/>
        </w:tabs>
        <w:ind w:left="720"/>
        <w:jc w:val="both"/>
        <w:rPr>
          <w:rFonts w:ascii="Arial" w:hAnsi="Arial" w:cs="Arial"/>
        </w:rPr>
      </w:pPr>
      <w:r w:rsidRPr="002A1B68">
        <w:rPr>
          <w:rFonts w:ascii="Arial" w:hAnsi="Arial" w:cs="Arial"/>
        </w:rPr>
        <w:t>Campus Connect Faculty Enabled Program organized by Infosys at BVRIT College of Engineering &amp; Technology</w:t>
      </w:r>
      <w:r w:rsidRPr="00A36A74">
        <w:rPr>
          <w:rFonts w:ascii="Arial" w:hAnsi="Arial" w:cs="Arial"/>
        </w:rPr>
        <w:t>, Hyderabad</w:t>
      </w:r>
      <w:r w:rsidRPr="002A1B68">
        <w:rPr>
          <w:rFonts w:ascii="Arial" w:hAnsi="Arial" w:cs="Arial"/>
        </w:rPr>
        <w:t>.</w:t>
      </w:r>
    </w:p>
    <w:p w:rsidR="00055710" w:rsidRPr="002A1B68" w:rsidRDefault="00055710" w:rsidP="00055710">
      <w:pPr>
        <w:numPr>
          <w:ilvl w:val="0"/>
          <w:numId w:val="7"/>
        </w:numPr>
        <w:tabs>
          <w:tab w:val="clear" w:pos="360"/>
          <w:tab w:val="num" w:pos="720"/>
        </w:tabs>
        <w:ind w:left="720"/>
        <w:jc w:val="both"/>
        <w:rPr>
          <w:rFonts w:ascii="Arial" w:hAnsi="Arial" w:cs="Arial"/>
        </w:rPr>
      </w:pPr>
      <w:r w:rsidRPr="002A1B68">
        <w:rPr>
          <w:rFonts w:ascii="Arial" w:hAnsi="Arial" w:cs="Arial"/>
        </w:rPr>
        <w:t>Faculty Development Program on Web Technologies at BVRIT College of Engineering &amp; Technology</w:t>
      </w:r>
      <w:r w:rsidRPr="00A36A74">
        <w:rPr>
          <w:rFonts w:ascii="Arial" w:hAnsi="Arial" w:cs="Arial"/>
        </w:rPr>
        <w:t>, Hyderabad</w:t>
      </w:r>
      <w:r w:rsidRPr="002A1B68">
        <w:rPr>
          <w:rFonts w:ascii="Arial" w:hAnsi="Arial" w:cs="Arial"/>
        </w:rPr>
        <w:t>.</w:t>
      </w:r>
    </w:p>
    <w:p w:rsidR="00055710" w:rsidRPr="002A1B68" w:rsidRDefault="00055710" w:rsidP="00055710">
      <w:pPr>
        <w:numPr>
          <w:ilvl w:val="0"/>
          <w:numId w:val="7"/>
        </w:numPr>
        <w:tabs>
          <w:tab w:val="clear" w:pos="360"/>
          <w:tab w:val="num" w:pos="720"/>
        </w:tabs>
        <w:ind w:left="720"/>
        <w:jc w:val="both"/>
        <w:rPr>
          <w:rFonts w:ascii="Arial" w:hAnsi="Arial" w:cs="Arial"/>
        </w:rPr>
      </w:pPr>
      <w:r w:rsidRPr="002A1B68">
        <w:rPr>
          <w:rFonts w:ascii="Arial" w:hAnsi="Arial" w:cs="Arial"/>
        </w:rPr>
        <w:t>Faculty Development Program on Recent Advancements in Software Engineering at RRS College of Engineering &amp; Technology</w:t>
      </w:r>
      <w:r w:rsidRPr="00A36A74">
        <w:rPr>
          <w:rFonts w:ascii="Arial" w:hAnsi="Arial" w:cs="Arial"/>
        </w:rPr>
        <w:t>, Hyderabad</w:t>
      </w:r>
      <w:r w:rsidRPr="002A1B68">
        <w:rPr>
          <w:rFonts w:ascii="Arial" w:hAnsi="Arial" w:cs="Arial"/>
        </w:rPr>
        <w:t>.</w:t>
      </w:r>
    </w:p>
    <w:p w:rsidR="00055710" w:rsidRPr="00A36A74" w:rsidRDefault="00055710" w:rsidP="00055710">
      <w:pPr>
        <w:numPr>
          <w:ilvl w:val="0"/>
          <w:numId w:val="7"/>
        </w:numPr>
        <w:tabs>
          <w:tab w:val="clear" w:pos="360"/>
          <w:tab w:val="num" w:pos="720"/>
        </w:tabs>
        <w:ind w:left="720"/>
        <w:jc w:val="both"/>
        <w:rPr>
          <w:rFonts w:ascii="Arial" w:hAnsi="Arial" w:cs="Arial"/>
        </w:rPr>
      </w:pPr>
      <w:r w:rsidRPr="002A1B68">
        <w:rPr>
          <w:rFonts w:ascii="Arial" w:hAnsi="Arial" w:cs="Arial"/>
        </w:rPr>
        <w:t>Faculty Development Program on Reasons and Remedies for Recession in IT at RRS College of Engineering &amp; Technology, Hyderabad.</w:t>
      </w:r>
      <w:r w:rsidRPr="00A36A74">
        <w:rPr>
          <w:rFonts w:ascii="Arial" w:hAnsi="Arial" w:cs="Arial"/>
        </w:rPr>
        <w:t xml:space="preserve">  </w:t>
      </w:r>
    </w:p>
    <w:p w:rsidR="009B5AAD" w:rsidRDefault="009B5AAD" w:rsidP="009B5AAD">
      <w:pPr>
        <w:pStyle w:val="BodyTextIndent3"/>
        <w:ind w:left="0"/>
      </w:pPr>
    </w:p>
    <w:p w:rsidR="00156DA2" w:rsidRPr="00156DA2" w:rsidRDefault="0043035E" w:rsidP="00156DA2">
      <w:pPr>
        <w:pStyle w:val="PlainText"/>
        <w:shd w:val="clear" w:color="auto" w:fill="C0C0C0"/>
        <w:jc w:val="both"/>
        <w:rPr>
          <w:rFonts w:ascii="Arial" w:hAnsi="Arial" w:cs="Arial"/>
          <w:b/>
          <w:bCs/>
          <w:sz w:val="24"/>
          <w:szCs w:val="24"/>
        </w:rPr>
      </w:pPr>
      <w:r w:rsidRPr="005C6A83">
        <w:rPr>
          <w:rFonts w:ascii="Arial" w:hAnsi="Arial" w:cs="Arial"/>
          <w:b/>
          <w:bCs/>
          <w:sz w:val="24"/>
          <w:szCs w:val="24"/>
        </w:rPr>
        <w:t xml:space="preserve">Major </w:t>
      </w:r>
      <w:r w:rsidR="00E32752">
        <w:rPr>
          <w:rFonts w:ascii="Arial" w:hAnsi="Arial" w:cs="Arial"/>
          <w:b/>
          <w:bCs/>
          <w:sz w:val="24"/>
          <w:szCs w:val="24"/>
        </w:rPr>
        <w:t>Corporate t</w:t>
      </w:r>
      <w:r w:rsidRPr="005C6A83">
        <w:rPr>
          <w:rFonts w:ascii="Arial" w:hAnsi="Arial" w:cs="Arial"/>
          <w:b/>
          <w:bCs/>
          <w:sz w:val="24"/>
          <w:szCs w:val="24"/>
        </w:rPr>
        <w:t>rainings</w:t>
      </w:r>
      <w:r w:rsidR="00BD73C8" w:rsidRPr="005C6A83">
        <w:rPr>
          <w:rFonts w:ascii="Arial" w:hAnsi="Arial" w:cs="Arial"/>
          <w:b/>
          <w:bCs/>
          <w:sz w:val="24"/>
          <w:szCs w:val="24"/>
        </w:rPr>
        <w:t xml:space="preserve"> </w:t>
      </w:r>
      <w:r w:rsidR="00E32752">
        <w:rPr>
          <w:rFonts w:ascii="Arial" w:hAnsi="Arial" w:cs="Arial"/>
          <w:b/>
          <w:bCs/>
          <w:sz w:val="24"/>
          <w:szCs w:val="24"/>
        </w:rPr>
        <w:t>c</w:t>
      </w:r>
      <w:r w:rsidR="00BD73C8" w:rsidRPr="005C6A83">
        <w:rPr>
          <w:rFonts w:ascii="Arial" w:hAnsi="Arial" w:cs="Arial"/>
          <w:b/>
          <w:bCs/>
          <w:sz w:val="24"/>
          <w:szCs w:val="24"/>
        </w:rPr>
        <w:t>onducted</w:t>
      </w:r>
      <w:r w:rsidRPr="005C6A83">
        <w:rPr>
          <w:rFonts w:ascii="Arial" w:hAnsi="Arial" w:cs="Arial"/>
          <w:b/>
          <w:bCs/>
          <w:sz w:val="24"/>
          <w:szCs w:val="24"/>
        </w:rPr>
        <w:t>:</w:t>
      </w:r>
    </w:p>
    <w:p w:rsidR="002407FF" w:rsidRDefault="002407FF" w:rsidP="00775E6A">
      <w:pPr>
        <w:pStyle w:val="pg1body"/>
        <w:numPr>
          <w:ilvl w:val="0"/>
          <w:numId w:val="8"/>
        </w:numPr>
        <w:spacing w:before="0" w:after="40" w:line="280" w:lineRule="exact"/>
      </w:pPr>
      <w:r>
        <w:t xml:space="preserve">Conducted more than </w:t>
      </w:r>
      <w:r w:rsidR="00C063C4">
        <w:t>4</w:t>
      </w:r>
      <w:r w:rsidR="006D2E3F">
        <w:t>5</w:t>
      </w:r>
      <w:r>
        <w:t>0+ Induction trainings for different technologies which includes Java,J2EE,Web Technologies,Spring,Hibernate,AWS,S</w:t>
      </w:r>
      <w:r w:rsidR="0074162F">
        <w:t xml:space="preserve">oftwareEngineering,Testing </w:t>
      </w:r>
      <w:r w:rsidR="00A70B35">
        <w:t xml:space="preserve">,MERN,MEAN </w:t>
      </w:r>
      <w:r w:rsidR="0074162F">
        <w:t>etc.</w:t>
      </w:r>
    </w:p>
    <w:p w:rsidR="00FB24FD" w:rsidRDefault="00FB24FD" w:rsidP="00FB24FD">
      <w:pPr>
        <w:pStyle w:val="pg1body"/>
        <w:numPr>
          <w:ilvl w:val="0"/>
          <w:numId w:val="8"/>
        </w:numPr>
        <w:spacing w:before="0" w:after="40" w:line="280" w:lineRule="exact"/>
      </w:pPr>
      <w:r>
        <w:t>Spring,Springboot and Microservices online training for Learntek,USA</w:t>
      </w:r>
    </w:p>
    <w:p w:rsidR="007E51C9" w:rsidRDefault="007E51C9" w:rsidP="00775E6A">
      <w:pPr>
        <w:pStyle w:val="pg1body"/>
        <w:numPr>
          <w:ilvl w:val="0"/>
          <w:numId w:val="8"/>
        </w:numPr>
        <w:spacing w:before="0" w:after="40" w:line="280" w:lineRule="exact"/>
      </w:pPr>
      <w:r>
        <w:t>MEAN and MERN stack</w:t>
      </w:r>
      <w:r w:rsidR="00022CB0">
        <w:t xml:space="preserve"> online</w:t>
      </w:r>
      <w:r w:rsidR="00586BD0">
        <w:t xml:space="preserve"> training</w:t>
      </w:r>
      <w:r>
        <w:t xml:space="preserve"> for Learntek,USA</w:t>
      </w:r>
    </w:p>
    <w:p w:rsidR="00586BD0" w:rsidRDefault="00586BD0" w:rsidP="00586BD0">
      <w:pPr>
        <w:pStyle w:val="pg1body"/>
        <w:numPr>
          <w:ilvl w:val="0"/>
          <w:numId w:val="8"/>
        </w:numPr>
        <w:spacing w:before="0" w:after="40" w:line="280" w:lineRule="exact"/>
      </w:pPr>
      <w:r>
        <w:t>MEAN and Full Stack</w:t>
      </w:r>
      <w:r w:rsidR="00022CB0">
        <w:t xml:space="preserve"> online</w:t>
      </w:r>
      <w:r>
        <w:t xml:space="preserve"> training for Classboxes,USA.</w:t>
      </w:r>
    </w:p>
    <w:p w:rsidR="00F25155" w:rsidRDefault="00F25155" w:rsidP="00586BD0">
      <w:pPr>
        <w:pStyle w:val="pg1body"/>
        <w:numPr>
          <w:ilvl w:val="0"/>
          <w:numId w:val="8"/>
        </w:numPr>
        <w:spacing w:before="0" w:after="40" w:line="280" w:lineRule="exact"/>
      </w:pPr>
      <w:r>
        <w:t>JavaScript,Java,Git and Devops training for NTTData,UK.</w:t>
      </w:r>
    </w:p>
    <w:p w:rsidR="006D2E3F" w:rsidRDefault="006D2E3F" w:rsidP="006D2E3F">
      <w:pPr>
        <w:pStyle w:val="pg1body"/>
        <w:numPr>
          <w:ilvl w:val="0"/>
          <w:numId w:val="8"/>
        </w:numPr>
        <w:spacing w:before="0" w:after="40" w:line="280" w:lineRule="exact"/>
      </w:pPr>
      <w:r>
        <w:t>Full Stack Java Training</w:t>
      </w:r>
      <w:r w:rsidR="007E51C9">
        <w:t xml:space="preserve"> with React</w:t>
      </w:r>
      <w:r>
        <w:t xml:space="preserve"> for Standard Chartered Bank, Bangalore.</w:t>
      </w:r>
    </w:p>
    <w:p w:rsidR="0074162F" w:rsidRDefault="0074162F" w:rsidP="00775E6A">
      <w:pPr>
        <w:pStyle w:val="pg1body"/>
        <w:numPr>
          <w:ilvl w:val="0"/>
          <w:numId w:val="8"/>
        </w:numPr>
        <w:spacing w:before="0" w:after="40" w:line="280" w:lineRule="exact"/>
      </w:pPr>
      <w:r>
        <w:t>Full Stack Java Training</w:t>
      </w:r>
      <w:r w:rsidR="007E51C9">
        <w:t xml:space="preserve"> with React</w:t>
      </w:r>
      <w:r>
        <w:t xml:space="preserve"> for Standard Chartered Bank</w:t>
      </w:r>
      <w:r w:rsidR="006D2E3F">
        <w:t xml:space="preserve"> for IITians</w:t>
      </w:r>
      <w:r>
        <w:t>,Bangalore.</w:t>
      </w:r>
    </w:p>
    <w:p w:rsidR="002017F7" w:rsidRPr="003C7E63" w:rsidRDefault="002017F7" w:rsidP="002017F7">
      <w:pPr>
        <w:pStyle w:val="pg1body"/>
        <w:numPr>
          <w:ilvl w:val="0"/>
          <w:numId w:val="8"/>
        </w:numPr>
        <w:spacing w:before="0" w:after="40" w:line="280" w:lineRule="exact"/>
      </w:pPr>
      <w:r>
        <w:t>Full stack training</w:t>
      </w:r>
      <w:r w:rsidR="007E51C9">
        <w:t xml:space="preserve"> with Angular</w:t>
      </w:r>
      <w:r>
        <w:t xml:space="preserve"> for Hexaware Technologies,Chennai</w:t>
      </w:r>
    </w:p>
    <w:p w:rsidR="002017F7" w:rsidRDefault="002017F7" w:rsidP="002017F7">
      <w:pPr>
        <w:pStyle w:val="pg1body"/>
        <w:numPr>
          <w:ilvl w:val="0"/>
          <w:numId w:val="8"/>
        </w:numPr>
        <w:spacing w:before="0" w:after="40" w:line="280" w:lineRule="exact"/>
      </w:pPr>
      <w:r>
        <w:t>Full stack training for Capgemini Technologies,Chennai</w:t>
      </w:r>
    </w:p>
    <w:p w:rsidR="006D7489" w:rsidRDefault="006D7489" w:rsidP="006D7489">
      <w:pPr>
        <w:pStyle w:val="pg1body"/>
        <w:numPr>
          <w:ilvl w:val="0"/>
          <w:numId w:val="8"/>
        </w:numPr>
        <w:spacing w:before="0" w:after="40" w:line="280" w:lineRule="exact"/>
      </w:pPr>
      <w:r>
        <w:t>Core Java Training for MPhasis,Bangalore.</w:t>
      </w:r>
    </w:p>
    <w:p w:rsidR="0074162F" w:rsidRDefault="0074162F" w:rsidP="00775E6A">
      <w:pPr>
        <w:pStyle w:val="pg1body"/>
        <w:numPr>
          <w:ilvl w:val="0"/>
          <w:numId w:val="8"/>
        </w:numPr>
        <w:spacing w:before="0" w:after="40" w:line="280" w:lineRule="exact"/>
      </w:pPr>
      <w:r>
        <w:t>Core Java Training for LnT Technologies,Bangalore.</w:t>
      </w:r>
    </w:p>
    <w:p w:rsidR="002017F7" w:rsidRDefault="00775E6A" w:rsidP="00AC2C4D">
      <w:pPr>
        <w:pStyle w:val="pg1body"/>
        <w:numPr>
          <w:ilvl w:val="0"/>
          <w:numId w:val="8"/>
        </w:numPr>
        <w:spacing w:before="0" w:after="40" w:line="280" w:lineRule="exact"/>
      </w:pPr>
      <w:r>
        <w:t>Java, sql, pl/sql,J2EE,</w:t>
      </w:r>
      <w:r w:rsidR="004D3A22">
        <w:t xml:space="preserve"> </w:t>
      </w:r>
      <w:r>
        <w:t>Web technologies,angular js with project Training for United Health Group, Hyderabad.</w:t>
      </w:r>
    </w:p>
    <w:p w:rsidR="00775E6A" w:rsidRDefault="00775E6A" w:rsidP="00775E6A">
      <w:pPr>
        <w:pStyle w:val="pg1body"/>
        <w:numPr>
          <w:ilvl w:val="0"/>
          <w:numId w:val="8"/>
        </w:numPr>
        <w:spacing w:before="0" w:after="40" w:line="280" w:lineRule="exact"/>
      </w:pPr>
      <w:r>
        <w:t>Java, sql, pl/sql,J2EE,</w:t>
      </w:r>
      <w:r w:rsidR="004D3A22">
        <w:t xml:space="preserve"> </w:t>
      </w:r>
      <w:r>
        <w:t>Web technologies,angular js with project Training for United Health Group, Bangalore.</w:t>
      </w:r>
    </w:p>
    <w:p w:rsidR="00775E6A" w:rsidRDefault="00775E6A" w:rsidP="00775E6A">
      <w:pPr>
        <w:pStyle w:val="pg1body"/>
        <w:numPr>
          <w:ilvl w:val="0"/>
          <w:numId w:val="8"/>
        </w:numPr>
        <w:spacing w:before="0" w:after="40" w:line="280" w:lineRule="exact"/>
      </w:pPr>
      <w:r>
        <w:t>Java, sql, pl/sql,J2EE,Web technologies,angular js with project Training for United Health Group,Gurgaon.</w:t>
      </w:r>
    </w:p>
    <w:p w:rsidR="00775E6A" w:rsidRDefault="00775E6A" w:rsidP="00775E6A">
      <w:pPr>
        <w:pStyle w:val="pg1body"/>
        <w:numPr>
          <w:ilvl w:val="0"/>
          <w:numId w:val="8"/>
        </w:numPr>
        <w:spacing w:before="0" w:after="40" w:line="280" w:lineRule="exact"/>
      </w:pPr>
      <w:r>
        <w:t>Core Java, Advanced Java, Spring , Hibernate, WebTechnologies for LnT Technologies, Bangalore.</w:t>
      </w:r>
    </w:p>
    <w:p w:rsidR="00472575" w:rsidRDefault="00472575" w:rsidP="00472575">
      <w:pPr>
        <w:pStyle w:val="pg1body"/>
        <w:numPr>
          <w:ilvl w:val="0"/>
          <w:numId w:val="8"/>
        </w:numPr>
        <w:spacing w:before="0" w:after="40" w:line="280" w:lineRule="exact"/>
      </w:pPr>
      <w:r>
        <w:t>Core Java, J2EE, Spring , Hibernate, WebTechnologies for PathFront Technologies, Bangalore.</w:t>
      </w:r>
    </w:p>
    <w:p w:rsidR="00A914FE" w:rsidRDefault="00504DCD" w:rsidP="00BB4753">
      <w:pPr>
        <w:pStyle w:val="pg1body"/>
        <w:numPr>
          <w:ilvl w:val="0"/>
          <w:numId w:val="8"/>
        </w:numPr>
        <w:spacing w:before="0" w:after="40" w:line="280" w:lineRule="exact"/>
      </w:pPr>
      <w:r>
        <w:t>Java 8 Training with project for Paytm,Bangalore.</w:t>
      </w:r>
    </w:p>
    <w:p w:rsidR="009C63C2" w:rsidRDefault="009C63C2" w:rsidP="00BB4753">
      <w:pPr>
        <w:pStyle w:val="pg1body"/>
        <w:numPr>
          <w:ilvl w:val="0"/>
          <w:numId w:val="8"/>
        </w:numPr>
        <w:spacing w:before="0" w:after="40" w:line="280" w:lineRule="exact"/>
      </w:pPr>
      <w:r>
        <w:t>Online Full Stack Training with Zoom for Helpism.Hyderabad.</w:t>
      </w:r>
    </w:p>
    <w:p w:rsidR="009C63C2" w:rsidRDefault="009C63C2" w:rsidP="009C63C2">
      <w:pPr>
        <w:pStyle w:val="pg1body"/>
        <w:numPr>
          <w:ilvl w:val="0"/>
          <w:numId w:val="8"/>
        </w:numPr>
        <w:spacing w:before="0" w:after="40" w:line="280" w:lineRule="exact"/>
      </w:pPr>
      <w:r>
        <w:t>Online Full Stack Training with WebEx for MindMapped,Hyderabad.</w:t>
      </w:r>
    </w:p>
    <w:p w:rsidR="00671BC4" w:rsidRDefault="00671BC4" w:rsidP="00671BC4">
      <w:pPr>
        <w:pStyle w:val="pg1body"/>
        <w:numPr>
          <w:ilvl w:val="0"/>
          <w:numId w:val="8"/>
        </w:numPr>
        <w:spacing w:before="0" w:after="40" w:line="280" w:lineRule="exact"/>
      </w:pPr>
      <w:r>
        <w:t>Java 8</w:t>
      </w:r>
      <w:r w:rsidR="009C63C2">
        <w:t xml:space="preserve"> Training with project for Wipro</w:t>
      </w:r>
      <w:r>
        <w:t>,Bangalore.</w:t>
      </w:r>
    </w:p>
    <w:p w:rsidR="006325E2" w:rsidRDefault="00671BC4" w:rsidP="00BB4753">
      <w:pPr>
        <w:pStyle w:val="pg1body"/>
        <w:numPr>
          <w:ilvl w:val="0"/>
          <w:numId w:val="8"/>
        </w:numPr>
        <w:spacing w:before="0" w:after="40" w:line="280" w:lineRule="exact"/>
      </w:pPr>
      <w:r>
        <w:t>WebServices Training for Wipro Technologies,Bangalore.</w:t>
      </w:r>
    </w:p>
    <w:p w:rsidR="00504DCD" w:rsidRDefault="00504DCD" w:rsidP="00BB4753">
      <w:pPr>
        <w:pStyle w:val="pg1body"/>
        <w:numPr>
          <w:ilvl w:val="0"/>
          <w:numId w:val="8"/>
        </w:numPr>
        <w:spacing w:before="0" w:after="40" w:line="280" w:lineRule="exact"/>
      </w:pPr>
      <w:r>
        <w:t>Java,j2ee training for IIHT Technologies,Bangalore.</w:t>
      </w:r>
    </w:p>
    <w:p w:rsidR="00B40B73" w:rsidRDefault="00B40B73" w:rsidP="00BB4753">
      <w:pPr>
        <w:pStyle w:val="pg1body"/>
        <w:numPr>
          <w:ilvl w:val="0"/>
          <w:numId w:val="8"/>
        </w:numPr>
        <w:spacing w:before="0" w:after="40" w:line="280" w:lineRule="exact"/>
      </w:pPr>
      <w:r>
        <w:t>C,C++ with project for Zestech Global Pvt Ltd.,Bangalore.</w:t>
      </w:r>
    </w:p>
    <w:p w:rsidR="00B40B73" w:rsidRPr="0003139A" w:rsidRDefault="00CA0E0B" w:rsidP="00B40B73">
      <w:pPr>
        <w:pStyle w:val="pg1body"/>
        <w:numPr>
          <w:ilvl w:val="0"/>
          <w:numId w:val="8"/>
        </w:numPr>
        <w:spacing w:before="0" w:after="40" w:line="280" w:lineRule="exact"/>
      </w:pPr>
      <w:r>
        <w:t>Core Java,</w:t>
      </w:r>
      <w:r w:rsidR="005B0F2B">
        <w:t xml:space="preserve"> </w:t>
      </w:r>
      <w:r>
        <w:t>Advanced</w:t>
      </w:r>
      <w:r w:rsidR="005B0F2B">
        <w:t xml:space="preserve"> </w:t>
      </w:r>
      <w:r>
        <w:t>Java,</w:t>
      </w:r>
      <w:r w:rsidR="005B0F2B">
        <w:t xml:space="preserve"> </w:t>
      </w:r>
      <w:r>
        <w:t>Spring</w:t>
      </w:r>
      <w:r w:rsidR="006325E2">
        <w:t xml:space="preserve"> </w:t>
      </w:r>
      <w:r>
        <w:t>,</w:t>
      </w:r>
      <w:r w:rsidR="005B0F2B">
        <w:t xml:space="preserve"> </w:t>
      </w:r>
      <w:r>
        <w:t>Hibernate,</w:t>
      </w:r>
      <w:r w:rsidR="005B0F2B">
        <w:t xml:space="preserve"> </w:t>
      </w:r>
      <w:r>
        <w:t>WebTechnologies for LnT Technologies,</w:t>
      </w:r>
      <w:r w:rsidR="005B0F2B">
        <w:t xml:space="preserve"> </w:t>
      </w:r>
      <w:r>
        <w:t>Bangalore.</w:t>
      </w:r>
    </w:p>
    <w:p w:rsidR="00CA0E0B" w:rsidRDefault="00CA0E0B" w:rsidP="00D00912">
      <w:pPr>
        <w:pStyle w:val="pg1body"/>
        <w:numPr>
          <w:ilvl w:val="0"/>
          <w:numId w:val="8"/>
        </w:numPr>
        <w:spacing w:before="0" w:after="40" w:line="280" w:lineRule="exact"/>
      </w:pPr>
      <w:r>
        <w:t>WebServices Training for Wipro Technologies,</w:t>
      </w:r>
      <w:r w:rsidR="005B0F2B">
        <w:t xml:space="preserve"> </w:t>
      </w:r>
      <w:r>
        <w:t>Bangalore</w:t>
      </w:r>
    </w:p>
    <w:p w:rsidR="001623D5" w:rsidRDefault="001623D5" w:rsidP="00D00912">
      <w:pPr>
        <w:pStyle w:val="pg1body"/>
        <w:numPr>
          <w:ilvl w:val="0"/>
          <w:numId w:val="8"/>
        </w:numPr>
        <w:spacing w:before="0" w:after="40" w:line="280" w:lineRule="exact"/>
      </w:pPr>
      <w:r>
        <w:t>Restful WebServices Training for Wipro Technologies, Bangalore</w:t>
      </w:r>
    </w:p>
    <w:p w:rsidR="005D2751" w:rsidRDefault="003F4197" w:rsidP="00D00912">
      <w:pPr>
        <w:pStyle w:val="pg1body"/>
        <w:numPr>
          <w:ilvl w:val="0"/>
          <w:numId w:val="8"/>
        </w:numPr>
        <w:spacing w:before="0" w:after="40" w:line="280" w:lineRule="exact"/>
      </w:pPr>
      <w:r>
        <w:t>Java,</w:t>
      </w:r>
      <w:r w:rsidR="005B0F2B">
        <w:t xml:space="preserve"> </w:t>
      </w:r>
      <w:r>
        <w:t>sql,</w:t>
      </w:r>
      <w:r w:rsidR="005B0F2B">
        <w:t xml:space="preserve"> </w:t>
      </w:r>
      <w:r>
        <w:t>pl/sql,J2EE,</w:t>
      </w:r>
      <w:r w:rsidR="00E5462B">
        <w:t xml:space="preserve"> </w:t>
      </w:r>
      <w:r>
        <w:t xml:space="preserve">Web technologies with project </w:t>
      </w:r>
      <w:r w:rsidR="005D2751">
        <w:t>Training for United Health Group,</w:t>
      </w:r>
      <w:r w:rsidR="005B0F2B">
        <w:t xml:space="preserve"> </w:t>
      </w:r>
      <w:r w:rsidR="005D2751">
        <w:t>Hyderabad</w:t>
      </w:r>
      <w:r w:rsidR="00A47A3F">
        <w:t>.</w:t>
      </w:r>
    </w:p>
    <w:p w:rsidR="00131C24" w:rsidRDefault="009F04C5" w:rsidP="00131C24">
      <w:pPr>
        <w:pStyle w:val="pg1body"/>
        <w:numPr>
          <w:ilvl w:val="0"/>
          <w:numId w:val="8"/>
        </w:numPr>
        <w:spacing w:before="0" w:after="40" w:line="280" w:lineRule="exact"/>
      </w:pPr>
      <w:r>
        <w:t>Spring,</w:t>
      </w:r>
      <w:r w:rsidR="005B0F2B">
        <w:t xml:space="preserve"> </w:t>
      </w:r>
      <w:r>
        <w:t>Hibernate,</w:t>
      </w:r>
      <w:r w:rsidR="00131C24" w:rsidRPr="007A48BF">
        <w:t xml:space="preserve"> </w:t>
      </w:r>
      <w:r w:rsidR="00131C24">
        <w:t>AngularJS,</w:t>
      </w:r>
      <w:r w:rsidR="005B0F2B">
        <w:t xml:space="preserve"> </w:t>
      </w:r>
      <w:r w:rsidR="00131C24">
        <w:t>Jenkins,</w:t>
      </w:r>
      <w:r w:rsidR="005B0F2B">
        <w:t xml:space="preserve"> </w:t>
      </w:r>
      <w:r w:rsidR="00131C24">
        <w:t>Git,</w:t>
      </w:r>
      <w:r w:rsidR="005B0F2B">
        <w:t xml:space="preserve"> MongoDB </w:t>
      </w:r>
      <w:r w:rsidR="00131C24">
        <w:t>and Devops Training for SakhaTech,</w:t>
      </w:r>
      <w:r w:rsidR="00F251FA">
        <w:t xml:space="preserve"> </w:t>
      </w:r>
      <w:r w:rsidR="00131C24">
        <w:t>Bangalore</w:t>
      </w:r>
    </w:p>
    <w:p w:rsidR="0043035E" w:rsidRDefault="00D00912" w:rsidP="00D00912">
      <w:pPr>
        <w:pStyle w:val="pg1body"/>
        <w:numPr>
          <w:ilvl w:val="0"/>
          <w:numId w:val="8"/>
        </w:numPr>
        <w:spacing w:before="0" w:after="40" w:line="280" w:lineRule="exact"/>
      </w:pPr>
      <w:r>
        <w:t>Advanced Java,</w:t>
      </w:r>
      <w:r w:rsidR="00DB39F7">
        <w:t xml:space="preserve"> </w:t>
      </w:r>
      <w:r>
        <w:t>Spring,</w:t>
      </w:r>
      <w:r w:rsidR="00DB39F7">
        <w:t xml:space="preserve"> </w:t>
      </w:r>
      <w:r>
        <w:t xml:space="preserve">Hibernate </w:t>
      </w:r>
      <w:r w:rsidR="007A48BF">
        <w:t>,</w:t>
      </w:r>
      <w:r w:rsidR="007A48BF" w:rsidRPr="007A48BF">
        <w:t xml:space="preserve"> </w:t>
      </w:r>
      <w:r w:rsidR="007A48BF">
        <w:t>AngularJS</w:t>
      </w:r>
      <w:r w:rsidR="005F6504">
        <w:t>,</w:t>
      </w:r>
      <w:r w:rsidR="00DB39F7">
        <w:t xml:space="preserve"> </w:t>
      </w:r>
      <w:r w:rsidR="005F6504">
        <w:t>Jenkins</w:t>
      </w:r>
      <w:r w:rsidR="00595F39">
        <w:t>,</w:t>
      </w:r>
      <w:r w:rsidR="00DB39F7">
        <w:t xml:space="preserve"> </w:t>
      </w:r>
      <w:r w:rsidR="00595F39">
        <w:t>Git</w:t>
      </w:r>
      <w:r w:rsidR="007A48BF">
        <w:t xml:space="preserve"> </w:t>
      </w:r>
      <w:r>
        <w:t>Training for SakhaTech,</w:t>
      </w:r>
      <w:r w:rsidR="00F251FA">
        <w:t xml:space="preserve"> </w:t>
      </w:r>
      <w:r>
        <w:t>Bangalore</w:t>
      </w:r>
    </w:p>
    <w:p w:rsidR="00E6396A" w:rsidRDefault="005F6504" w:rsidP="00FE350A">
      <w:pPr>
        <w:pStyle w:val="pg1body"/>
        <w:numPr>
          <w:ilvl w:val="0"/>
          <w:numId w:val="8"/>
        </w:numPr>
        <w:spacing w:before="0" w:after="40" w:line="280" w:lineRule="exact"/>
      </w:pPr>
      <w:r>
        <w:t>AngularJS,</w:t>
      </w:r>
      <w:r w:rsidR="00DB39F7">
        <w:t xml:space="preserve"> </w:t>
      </w:r>
      <w:r>
        <w:t>Spring,</w:t>
      </w:r>
      <w:r w:rsidR="00DB39F7">
        <w:t xml:space="preserve"> </w:t>
      </w:r>
      <w:r>
        <w:t>Hibernate,</w:t>
      </w:r>
      <w:r w:rsidR="00DB39F7">
        <w:t xml:space="preserve"> </w:t>
      </w:r>
      <w:r>
        <w:t>Jenkins</w:t>
      </w:r>
      <w:r w:rsidR="009F04C5">
        <w:t>,</w:t>
      </w:r>
      <w:r w:rsidR="00DB39F7">
        <w:t xml:space="preserve"> </w:t>
      </w:r>
      <w:r w:rsidR="009F04C5">
        <w:t xml:space="preserve">Git,Devops </w:t>
      </w:r>
      <w:r w:rsidR="00E6396A">
        <w:t>Training for NIIT,</w:t>
      </w:r>
      <w:r w:rsidR="00F251FA">
        <w:t xml:space="preserve"> </w:t>
      </w:r>
      <w:r w:rsidR="00E6396A">
        <w:t>Bangalore</w:t>
      </w:r>
      <w:r w:rsidR="00504DCD">
        <w:t>.</w:t>
      </w:r>
    </w:p>
    <w:p w:rsidR="00D00912" w:rsidRDefault="00D00912" w:rsidP="00D00912">
      <w:pPr>
        <w:pStyle w:val="pg1body"/>
        <w:numPr>
          <w:ilvl w:val="0"/>
          <w:numId w:val="8"/>
        </w:numPr>
        <w:spacing w:before="0" w:after="40" w:line="280" w:lineRule="exact"/>
      </w:pPr>
      <w:r>
        <w:t>Java</w:t>
      </w:r>
      <w:r w:rsidR="00330B3C">
        <w:t>,</w:t>
      </w:r>
      <w:r w:rsidR="000B61A6">
        <w:t>Basics,</w:t>
      </w:r>
      <w:r w:rsidR="00DB39F7">
        <w:t xml:space="preserve"> </w:t>
      </w:r>
      <w:r w:rsidR="000C6C08">
        <w:t>P</w:t>
      </w:r>
      <w:r w:rsidR="00330B3C">
        <w:t>ython</w:t>
      </w:r>
      <w:r>
        <w:t xml:space="preserve"> for </w:t>
      </w:r>
      <w:r w:rsidRPr="00D00912">
        <w:t>iprimed education solutions pvt ltd</w:t>
      </w:r>
      <w:r>
        <w:t xml:space="preserve"> ,Bangalore.</w:t>
      </w:r>
    </w:p>
    <w:p w:rsidR="002B66F1" w:rsidRDefault="002B66F1" w:rsidP="00FE350A">
      <w:pPr>
        <w:pStyle w:val="pg1body"/>
        <w:numPr>
          <w:ilvl w:val="0"/>
          <w:numId w:val="8"/>
        </w:numPr>
        <w:spacing w:before="0" w:after="40" w:line="280" w:lineRule="exact"/>
      </w:pPr>
      <w:r>
        <w:t>Java for Aricent Training Program,</w:t>
      </w:r>
      <w:r w:rsidR="00F251FA">
        <w:t xml:space="preserve"> </w:t>
      </w:r>
      <w:r>
        <w:t>Bangalore</w:t>
      </w:r>
      <w:r w:rsidR="00504DCD">
        <w:t>.</w:t>
      </w:r>
    </w:p>
    <w:p w:rsidR="00A267AF" w:rsidRDefault="00A267AF" w:rsidP="00FE350A">
      <w:pPr>
        <w:pStyle w:val="pg1body"/>
        <w:numPr>
          <w:ilvl w:val="0"/>
          <w:numId w:val="8"/>
        </w:numPr>
        <w:spacing w:before="0" w:after="40" w:line="280" w:lineRule="exact"/>
      </w:pPr>
      <w:r>
        <w:t>Java</w:t>
      </w:r>
      <w:r w:rsidR="003D4A7D">
        <w:t>,</w:t>
      </w:r>
      <w:r w:rsidR="003D4A7D" w:rsidRPr="003D4A7D">
        <w:t xml:space="preserve"> </w:t>
      </w:r>
      <w:r w:rsidR="003D4A7D">
        <w:t>AngularJS</w:t>
      </w:r>
      <w:r>
        <w:t xml:space="preserve"> </w:t>
      </w:r>
      <w:r w:rsidR="00A96569">
        <w:t>for L&amp;T InfoTech, Mumbai.</w:t>
      </w:r>
    </w:p>
    <w:p w:rsidR="00A96569" w:rsidRDefault="00A96569" w:rsidP="00A96569">
      <w:pPr>
        <w:pStyle w:val="pg1body"/>
        <w:numPr>
          <w:ilvl w:val="0"/>
          <w:numId w:val="8"/>
        </w:numPr>
        <w:spacing w:before="0" w:after="40" w:line="280" w:lineRule="exact"/>
      </w:pPr>
      <w:r>
        <w:t>C,</w:t>
      </w:r>
      <w:r w:rsidR="004D3A22">
        <w:t xml:space="preserve"> </w:t>
      </w:r>
      <w:r>
        <w:t xml:space="preserve">C++ and Java for </w:t>
      </w:r>
      <w:r w:rsidRPr="00A96569">
        <w:t>ZesTech Global Pvt Ltd</w:t>
      </w:r>
      <w:r>
        <w:t>,Bangalore.</w:t>
      </w:r>
    </w:p>
    <w:p w:rsidR="00FE350A" w:rsidRDefault="00FE350A" w:rsidP="00A267AF">
      <w:pPr>
        <w:pStyle w:val="pg1body"/>
        <w:numPr>
          <w:ilvl w:val="0"/>
          <w:numId w:val="8"/>
        </w:numPr>
        <w:spacing w:before="0" w:after="40" w:line="280" w:lineRule="exact"/>
      </w:pPr>
      <w:r w:rsidRPr="003C7E63">
        <w:t xml:space="preserve">Java </w:t>
      </w:r>
      <w:r w:rsidR="00AE635F">
        <w:t xml:space="preserve">and Advanced Java </w:t>
      </w:r>
      <w:r w:rsidR="00A267AF">
        <w:t>for Swizcom Consultancy S</w:t>
      </w:r>
      <w:r w:rsidR="00A267AF" w:rsidRPr="00A267AF">
        <w:t>ervices</w:t>
      </w:r>
      <w:r w:rsidRPr="003C7E63">
        <w:t>,</w:t>
      </w:r>
      <w:r>
        <w:t xml:space="preserve"> </w:t>
      </w:r>
      <w:r w:rsidRPr="003C7E63">
        <w:t>Bangalore.</w:t>
      </w:r>
    </w:p>
    <w:p w:rsidR="00EB5558" w:rsidRPr="003C7E63" w:rsidRDefault="00E32752" w:rsidP="003C7E63">
      <w:pPr>
        <w:pStyle w:val="pg1body"/>
        <w:numPr>
          <w:ilvl w:val="0"/>
          <w:numId w:val="8"/>
        </w:numPr>
        <w:spacing w:before="0" w:after="40" w:line="280" w:lineRule="exact"/>
      </w:pPr>
      <w:r>
        <w:t xml:space="preserve">Java </w:t>
      </w:r>
      <w:r w:rsidR="008C3145" w:rsidRPr="003C7E63">
        <w:t>for ADP Systems</w:t>
      </w:r>
      <w:r w:rsidR="00EB5558" w:rsidRPr="003C7E63">
        <w:t>, Hyderabad</w:t>
      </w:r>
      <w:r w:rsidR="008C3145" w:rsidRPr="003C7E63">
        <w:t xml:space="preserve"> at Talent Sprint Educational Services Pvt. Limited</w:t>
      </w:r>
      <w:r w:rsidR="00DB296C" w:rsidRPr="003C7E63">
        <w:t>,</w:t>
      </w:r>
      <w:r>
        <w:t xml:space="preserve"> </w:t>
      </w:r>
      <w:r w:rsidR="00DB296C" w:rsidRPr="003C7E63">
        <w:t>Hyderabad</w:t>
      </w:r>
      <w:r w:rsidR="00EB5558" w:rsidRPr="003C7E63">
        <w:t>.</w:t>
      </w:r>
    </w:p>
    <w:p w:rsidR="00EB5558" w:rsidRPr="003C7E63" w:rsidRDefault="0015125F" w:rsidP="003C7E63">
      <w:pPr>
        <w:pStyle w:val="pg1body"/>
        <w:numPr>
          <w:ilvl w:val="0"/>
          <w:numId w:val="8"/>
        </w:numPr>
        <w:spacing w:before="0" w:after="40" w:line="280" w:lineRule="exact"/>
      </w:pPr>
      <w:r w:rsidRPr="003C7E63">
        <w:t xml:space="preserve">Java </w:t>
      </w:r>
      <w:r w:rsidR="00C02CCA" w:rsidRPr="003C7E63">
        <w:t>for P</w:t>
      </w:r>
      <w:r w:rsidRPr="003C7E63">
        <w:t>olaris</w:t>
      </w:r>
      <w:r w:rsidR="00C02CCA" w:rsidRPr="003C7E63">
        <w:t xml:space="preserve"> Systems, Hyderabad at Talent Sprint Educational Services Pvt. Limited,</w:t>
      </w:r>
      <w:r w:rsidR="00E32752">
        <w:t xml:space="preserve"> </w:t>
      </w:r>
      <w:r w:rsidR="00C02CCA" w:rsidRPr="003C7E63">
        <w:t>Hyderabad</w:t>
      </w:r>
      <w:r w:rsidR="00EB5558" w:rsidRPr="003C7E63">
        <w:t>.</w:t>
      </w:r>
    </w:p>
    <w:p w:rsidR="00F80727" w:rsidRDefault="00E32752" w:rsidP="003C7E63">
      <w:pPr>
        <w:pStyle w:val="pg1body"/>
        <w:numPr>
          <w:ilvl w:val="0"/>
          <w:numId w:val="8"/>
        </w:numPr>
        <w:spacing w:before="0" w:after="40" w:line="280" w:lineRule="exact"/>
      </w:pPr>
      <w:r>
        <w:t>O</w:t>
      </w:r>
      <w:r w:rsidR="0015125F" w:rsidRPr="003C7E63">
        <w:t>racle for Polaris</w:t>
      </w:r>
      <w:r w:rsidR="00C02CCA" w:rsidRPr="003C7E63">
        <w:t xml:space="preserve"> Systems, Hyderabad at Talent Sprint Educational Services Pvt. Limited,</w:t>
      </w:r>
      <w:r>
        <w:t xml:space="preserve"> </w:t>
      </w:r>
      <w:r w:rsidR="00C02CCA" w:rsidRPr="003C7E63">
        <w:t>Hyderabad</w:t>
      </w:r>
      <w:r w:rsidR="00EB5558" w:rsidRPr="003C7E63">
        <w:t>.</w:t>
      </w:r>
    </w:p>
    <w:p w:rsidR="001049B3" w:rsidRPr="00F80727" w:rsidRDefault="001049B3" w:rsidP="001049B3">
      <w:pPr>
        <w:pStyle w:val="BodyTextIndent3"/>
        <w:ind w:left="0"/>
        <w:rPr>
          <w:rFonts w:ascii="Times New Roman" w:hAnsi="Times New Roman" w:cs="Times New Roman"/>
          <w:sz w:val="24"/>
          <w:szCs w:val="24"/>
        </w:rPr>
      </w:pPr>
    </w:p>
    <w:p w:rsidR="0043035E" w:rsidRPr="005C6A83" w:rsidRDefault="0043035E">
      <w:pPr>
        <w:pStyle w:val="PlainText"/>
        <w:shd w:val="clear" w:color="auto" w:fill="C0C0C0"/>
        <w:jc w:val="both"/>
        <w:rPr>
          <w:rFonts w:ascii="Arial" w:hAnsi="Arial" w:cs="Arial"/>
          <w:b/>
          <w:bCs/>
          <w:sz w:val="24"/>
          <w:szCs w:val="24"/>
        </w:rPr>
      </w:pPr>
      <w:r w:rsidRPr="005C6A83">
        <w:rPr>
          <w:rFonts w:ascii="Arial" w:hAnsi="Arial" w:cs="Arial"/>
          <w:b/>
          <w:bCs/>
          <w:sz w:val="24"/>
          <w:szCs w:val="24"/>
        </w:rPr>
        <w:t>P</w:t>
      </w:r>
      <w:r w:rsidR="009B5AAD" w:rsidRPr="005C6A83">
        <w:rPr>
          <w:rFonts w:ascii="Arial" w:hAnsi="Arial" w:cs="Arial"/>
          <w:b/>
          <w:bCs/>
          <w:sz w:val="24"/>
          <w:szCs w:val="24"/>
        </w:rPr>
        <w:t>ersonal</w:t>
      </w:r>
      <w:r w:rsidRPr="005C6A83">
        <w:rPr>
          <w:rFonts w:ascii="Arial" w:hAnsi="Arial" w:cs="Arial"/>
          <w:b/>
          <w:bCs/>
          <w:sz w:val="24"/>
          <w:szCs w:val="24"/>
        </w:rPr>
        <w:t xml:space="preserve"> D</w:t>
      </w:r>
      <w:r w:rsidR="009B5AAD" w:rsidRPr="005C6A83">
        <w:rPr>
          <w:rFonts w:ascii="Arial" w:hAnsi="Arial" w:cs="Arial"/>
          <w:b/>
          <w:bCs/>
          <w:sz w:val="24"/>
          <w:szCs w:val="24"/>
        </w:rPr>
        <w:t>etails</w:t>
      </w:r>
      <w:r w:rsidRPr="005C6A83">
        <w:rPr>
          <w:rFonts w:ascii="Arial" w:hAnsi="Arial" w:cs="Arial"/>
          <w:b/>
          <w:bCs/>
          <w:sz w:val="24"/>
          <w:szCs w:val="24"/>
        </w:rPr>
        <w:t>:</w:t>
      </w:r>
    </w:p>
    <w:p w:rsidR="0043035E" w:rsidRDefault="0043035E"/>
    <w:tbl>
      <w:tblPr>
        <w:tblW w:w="8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6397"/>
      </w:tblGrid>
      <w:tr w:rsidR="0043035E" w:rsidRPr="007023E3" w:rsidTr="00FE350A">
        <w:tblPrEx>
          <w:tblCellMar>
            <w:top w:w="0" w:type="dxa"/>
            <w:bottom w:w="0" w:type="dxa"/>
          </w:tblCellMar>
        </w:tblPrEx>
        <w:tc>
          <w:tcPr>
            <w:tcW w:w="2160" w:type="dxa"/>
            <w:tcBorders>
              <w:top w:val="nil"/>
              <w:left w:val="nil"/>
              <w:bottom w:val="nil"/>
              <w:right w:val="single" w:sz="4" w:space="0" w:color="auto"/>
            </w:tcBorders>
          </w:tcPr>
          <w:p w:rsidR="0043035E" w:rsidRPr="005C6A83" w:rsidRDefault="0043035E">
            <w:pPr>
              <w:pStyle w:val="projtabhd"/>
              <w:widowControl/>
              <w:spacing w:before="0" w:after="0"/>
              <w:rPr>
                <w:rFonts w:ascii="Arial" w:hAnsi="Arial" w:cs="Arial"/>
                <w:sz w:val="22"/>
                <w:szCs w:val="22"/>
                <w:lang w:val="en-US"/>
              </w:rPr>
            </w:pPr>
            <w:r w:rsidRPr="005C6A83">
              <w:rPr>
                <w:rFonts w:ascii="Arial" w:hAnsi="Arial" w:cs="Arial"/>
                <w:sz w:val="22"/>
                <w:szCs w:val="22"/>
                <w:lang w:val="en-US"/>
              </w:rPr>
              <w:t>Date of Birth</w:t>
            </w:r>
          </w:p>
        </w:tc>
        <w:tc>
          <w:tcPr>
            <w:tcW w:w="6397" w:type="dxa"/>
            <w:tcBorders>
              <w:top w:val="nil"/>
              <w:left w:val="nil"/>
              <w:bottom w:val="nil"/>
              <w:right w:val="nil"/>
            </w:tcBorders>
          </w:tcPr>
          <w:p w:rsidR="0043035E" w:rsidRPr="005C6A83" w:rsidRDefault="00EB5558" w:rsidP="00EB5558">
            <w:pPr>
              <w:rPr>
                <w:rFonts w:ascii="Arial" w:hAnsi="Arial" w:cs="Arial"/>
                <w:sz w:val="22"/>
                <w:szCs w:val="22"/>
              </w:rPr>
            </w:pPr>
            <w:r w:rsidRPr="005C6A83">
              <w:rPr>
                <w:rFonts w:ascii="Arial" w:hAnsi="Arial" w:cs="Arial"/>
                <w:sz w:val="22"/>
                <w:szCs w:val="22"/>
              </w:rPr>
              <w:t>29</w:t>
            </w:r>
            <w:r w:rsidR="0043035E" w:rsidRPr="005C6A83">
              <w:rPr>
                <w:rFonts w:ascii="Arial" w:hAnsi="Arial" w:cs="Arial"/>
                <w:sz w:val="22"/>
                <w:szCs w:val="22"/>
              </w:rPr>
              <w:t>-</w:t>
            </w:r>
            <w:r w:rsidRPr="005C6A83">
              <w:rPr>
                <w:rFonts w:ascii="Arial" w:hAnsi="Arial" w:cs="Arial"/>
                <w:sz w:val="22"/>
                <w:szCs w:val="22"/>
              </w:rPr>
              <w:t>Nov</w:t>
            </w:r>
            <w:r w:rsidR="0043035E" w:rsidRPr="005C6A83">
              <w:rPr>
                <w:rFonts w:ascii="Arial" w:hAnsi="Arial" w:cs="Arial"/>
                <w:sz w:val="22"/>
                <w:szCs w:val="22"/>
              </w:rPr>
              <w:t>-19</w:t>
            </w:r>
            <w:r w:rsidRPr="005C6A83">
              <w:rPr>
                <w:rFonts w:ascii="Arial" w:hAnsi="Arial" w:cs="Arial"/>
                <w:sz w:val="22"/>
                <w:szCs w:val="22"/>
              </w:rPr>
              <w:t>79</w:t>
            </w:r>
          </w:p>
        </w:tc>
      </w:tr>
      <w:tr w:rsidR="0043035E" w:rsidRPr="007023E3" w:rsidTr="00FE350A">
        <w:tblPrEx>
          <w:tblCellMar>
            <w:top w:w="0" w:type="dxa"/>
            <w:bottom w:w="0" w:type="dxa"/>
          </w:tblCellMar>
        </w:tblPrEx>
        <w:tc>
          <w:tcPr>
            <w:tcW w:w="2160" w:type="dxa"/>
            <w:tcBorders>
              <w:top w:val="nil"/>
              <w:left w:val="nil"/>
              <w:bottom w:val="nil"/>
              <w:right w:val="single" w:sz="4" w:space="0" w:color="auto"/>
            </w:tcBorders>
          </w:tcPr>
          <w:p w:rsidR="0043035E" w:rsidRPr="005C6A83" w:rsidRDefault="0043035E">
            <w:pPr>
              <w:pStyle w:val="projtabhd"/>
              <w:widowControl/>
              <w:spacing w:before="0" w:after="0"/>
              <w:rPr>
                <w:rFonts w:ascii="Arial" w:hAnsi="Arial" w:cs="Arial"/>
                <w:sz w:val="22"/>
                <w:szCs w:val="22"/>
                <w:lang w:val="en-US"/>
              </w:rPr>
            </w:pPr>
            <w:r w:rsidRPr="005C6A83">
              <w:rPr>
                <w:rFonts w:ascii="Arial" w:hAnsi="Arial" w:cs="Arial"/>
                <w:sz w:val="22"/>
                <w:szCs w:val="22"/>
                <w:lang w:val="en-US"/>
              </w:rPr>
              <w:t>Sex</w:t>
            </w:r>
          </w:p>
        </w:tc>
        <w:tc>
          <w:tcPr>
            <w:tcW w:w="6397" w:type="dxa"/>
            <w:tcBorders>
              <w:top w:val="nil"/>
              <w:left w:val="nil"/>
              <w:bottom w:val="nil"/>
              <w:right w:val="nil"/>
            </w:tcBorders>
          </w:tcPr>
          <w:p w:rsidR="0043035E" w:rsidRPr="005C6A83" w:rsidRDefault="00EB5558" w:rsidP="00EB5558">
            <w:pPr>
              <w:rPr>
                <w:rFonts w:ascii="Arial" w:hAnsi="Arial" w:cs="Arial"/>
                <w:sz w:val="22"/>
                <w:szCs w:val="22"/>
              </w:rPr>
            </w:pPr>
            <w:r w:rsidRPr="005C6A83">
              <w:rPr>
                <w:rFonts w:ascii="Arial" w:hAnsi="Arial" w:cs="Arial"/>
                <w:sz w:val="22"/>
                <w:szCs w:val="22"/>
              </w:rPr>
              <w:t>Fem</w:t>
            </w:r>
            <w:r w:rsidR="0043035E" w:rsidRPr="005C6A83">
              <w:rPr>
                <w:rFonts w:ascii="Arial" w:hAnsi="Arial" w:cs="Arial"/>
                <w:sz w:val="22"/>
                <w:szCs w:val="22"/>
              </w:rPr>
              <w:t>ale</w:t>
            </w:r>
          </w:p>
        </w:tc>
      </w:tr>
      <w:tr w:rsidR="0043035E" w:rsidRPr="007023E3" w:rsidTr="00FE350A">
        <w:tblPrEx>
          <w:tblCellMar>
            <w:top w:w="0" w:type="dxa"/>
            <w:bottom w:w="0" w:type="dxa"/>
          </w:tblCellMar>
        </w:tblPrEx>
        <w:tc>
          <w:tcPr>
            <w:tcW w:w="2160" w:type="dxa"/>
            <w:tcBorders>
              <w:top w:val="nil"/>
              <w:left w:val="nil"/>
              <w:bottom w:val="nil"/>
              <w:right w:val="single" w:sz="4" w:space="0" w:color="auto"/>
            </w:tcBorders>
          </w:tcPr>
          <w:p w:rsidR="0043035E" w:rsidRPr="005C6A83" w:rsidRDefault="0043035E">
            <w:pPr>
              <w:pStyle w:val="projtabhd"/>
              <w:widowControl/>
              <w:spacing w:before="0" w:after="0"/>
              <w:rPr>
                <w:rFonts w:ascii="Arial" w:hAnsi="Arial" w:cs="Arial"/>
                <w:sz w:val="22"/>
                <w:szCs w:val="22"/>
                <w:lang w:val="en-US"/>
              </w:rPr>
            </w:pPr>
            <w:r w:rsidRPr="005C6A83">
              <w:rPr>
                <w:rFonts w:ascii="Arial" w:hAnsi="Arial" w:cs="Arial"/>
                <w:sz w:val="22"/>
                <w:szCs w:val="22"/>
                <w:lang w:val="en-US"/>
              </w:rPr>
              <w:t>Nationality</w:t>
            </w:r>
          </w:p>
        </w:tc>
        <w:tc>
          <w:tcPr>
            <w:tcW w:w="6397" w:type="dxa"/>
            <w:tcBorders>
              <w:top w:val="nil"/>
              <w:left w:val="nil"/>
              <w:bottom w:val="nil"/>
              <w:right w:val="nil"/>
            </w:tcBorders>
          </w:tcPr>
          <w:p w:rsidR="0043035E" w:rsidRPr="005C6A83" w:rsidRDefault="0043035E">
            <w:pPr>
              <w:rPr>
                <w:rFonts w:ascii="Arial" w:hAnsi="Arial" w:cs="Arial"/>
                <w:sz w:val="22"/>
                <w:szCs w:val="22"/>
              </w:rPr>
            </w:pPr>
            <w:r w:rsidRPr="005C6A83">
              <w:rPr>
                <w:rFonts w:ascii="Arial" w:hAnsi="Arial" w:cs="Arial"/>
                <w:sz w:val="22"/>
                <w:szCs w:val="22"/>
              </w:rPr>
              <w:t>Indian</w:t>
            </w:r>
          </w:p>
        </w:tc>
      </w:tr>
      <w:tr w:rsidR="003738B4" w:rsidRPr="007023E3" w:rsidTr="00FE350A">
        <w:tblPrEx>
          <w:tblCellMar>
            <w:top w:w="0" w:type="dxa"/>
            <w:bottom w:w="0" w:type="dxa"/>
          </w:tblCellMar>
        </w:tblPrEx>
        <w:tc>
          <w:tcPr>
            <w:tcW w:w="2160" w:type="dxa"/>
            <w:tcBorders>
              <w:top w:val="nil"/>
              <w:left w:val="nil"/>
              <w:bottom w:val="nil"/>
              <w:right w:val="single" w:sz="4" w:space="0" w:color="auto"/>
            </w:tcBorders>
          </w:tcPr>
          <w:p w:rsidR="003738B4" w:rsidRPr="005C6A83" w:rsidRDefault="005C6A83" w:rsidP="004B737B">
            <w:pPr>
              <w:pStyle w:val="projtabhd"/>
              <w:widowControl/>
              <w:spacing w:before="0" w:after="0"/>
              <w:rPr>
                <w:rFonts w:ascii="Arial" w:hAnsi="Arial" w:cs="Arial"/>
                <w:sz w:val="22"/>
                <w:szCs w:val="22"/>
                <w:lang w:val="en-US"/>
              </w:rPr>
            </w:pPr>
            <w:r>
              <w:rPr>
                <w:rFonts w:ascii="Arial" w:hAnsi="Arial" w:cs="Arial"/>
                <w:sz w:val="22"/>
                <w:szCs w:val="22"/>
                <w:lang w:val="en-US"/>
              </w:rPr>
              <w:t>Contact</w:t>
            </w:r>
            <w:r w:rsidR="004B737B" w:rsidRPr="005C6A83">
              <w:rPr>
                <w:rFonts w:ascii="Arial" w:hAnsi="Arial" w:cs="Arial"/>
                <w:sz w:val="22"/>
                <w:szCs w:val="22"/>
                <w:lang w:val="en-US"/>
              </w:rPr>
              <w:t xml:space="preserve"> Numbe</w:t>
            </w:r>
            <w:r>
              <w:rPr>
                <w:rFonts w:ascii="Arial" w:hAnsi="Arial" w:cs="Arial"/>
                <w:sz w:val="22"/>
                <w:szCs w:val="22"/>
                <w:lang w:val="en-US"/>
              </w:rPr>
              <w:t>r</w:t>
            </w:r>
          </w:p>
        </w:tc>
        <w:tc>
          <w:tcPr>
            <w:tcW w:w="6397" w:type="dxa"/>
            <w:tcBorders>
              <w:top w:val="nil"/>
              <w:left w:val="nil"/>
              <w:bottom w:val="nil"/>
              <w:right w:val="nil"/>
            </w:tcBorders>
          </w:tcPr>
          <w:p w:rsidR="0095785C" w:rsidRPr="005C6A83" w:rsidRDefault="00885E01" w:rsidP="004B737B">
            <w:pPr>
              <w:jc w:val="both"/>
              <w:rPr>
                <w:rFonts w:ascii="Arial" w:hAnsi="Arial" w:cs="Arial"/>
                <w:bCs/>
                <w:sz w:val="22"/>
                <w:szCs w:val="22"/>
              </w:rPr>
            </w:pPr>
            <w:r>
              <w:rPr>
                <w:rFonts w:ascii="Arial" w:hAnsi="Arial" w:cs="Arial"/>
                <w:sz w:val="22"/>
                <w:szCs w:val="22"/>
              </w:rPr>
              <w:t>+91-9986845991</w:t>
            </w:r>
          </w:p>
        </w:tc>
      </w:tr>
      <w:tr w:rsidR="003738B4" w:rsidRPr="007023E3" w:rsidTr="00FE350A">
        <w:tblPrEx>
          <w:tblCellMar>
            <w:top w:w="0" w:type="dxa"/>
            <w:bottom w:w="0" w:type="dxa"/>
          </w:tblCellMar>
        </w:tblPrEx>
        <w:trPr>
          <w:trHeight w:val="80"/>
        </w:trPr>
        <w:tc>
          <w:tcPr>
            <w:tcW w:w="2160" w:type="dxa"/>
            <w:tcBorders>
              <w:top w:val="nil"/>
              <w:left w:val="nil"/>
              <w:bottom w:val="nil"/>
              <w:right w:val="single" w:sz="4" w:space="0" w:color="auto"/>
            </w:tcBorders>
          </w:tcPr>
          <w:p w:rsidR="003738B4" w:rsidRPr="005C6A83" w:rsidRDefault="003738B4">
            <w:pPr>
              <w:pStyle w:val="projtabhd"/>
              <w:widowControl/>
              <w:spacing w:before="0" w:after="0"/>
              <w:rPr>
                <w:rFonts w:ascii="Arial" w:hAnsi="Arial" w:cs="Arial"/>
                <w:sz w:val="22"/>
                <w:szCs w:val="22"/>
                <w:lang w:val="en-US"/>
              </w:rPr>
            </w:pPr>
            <w:r w:rsidRPr="005C6A83">
              <w:rPr>
                <w:rFonts w:ascii="Arial" w:hAnsi="Arial" w:cs="Arial"/>
                <w:sz w:val="22"/>
                <w:szCs w:val="22"/>
                <w:lang w:val="en-US"/>
              </w:rPr>
              <w:t xml:space="preserve">E-mail </w:t>
            </w:r>
          </w:p>
        </w:tc>
        <w:tc>
          <w:tcPr>
            <w:tcW w:w="6397" w:type="dxa"/>
            <w:tcBorders>
              <w:top w:val="nil"/>
              <w:left w:val="nil"/>
              <w:bottom w:val="nil"/>
              <w:right w:val="nil"/>
            </w:tcBorders>
          </w:tcPr>
          <w:p w:rsidR="003738B4" w:rsidRPr="005C6A83" w:rsidRDefault="001623D5" w:rsidP="00EB5558">
            <w:pPr>
              <w:jc w:val="both"/>
              <w:rPr>
                <w:rFonts w:ascii="Arial" w:hAnsi="Arial" w:cs="Arial"/>
                <w:b/>
                <w:bCs/>
                <w:sz w:val="22"/>
                <w:szCs w:val="22"/>
              </w:rPr>
            </w:pPr>
            <w:hyperlink r:id="rId8" w:history="1">
              <w:r w:rsidRPr="003E4A43">
                <w:rPr>
                  <w:rStyle w:val="Hyperlink"/>
                  <w:rFonts w:ascii="Arial" w:hAnsi="Arial" w:cs="Arial"/>
                  <w:sz w:val="22"/>
                  <w:szCs w:val="22"/>
                </w:rPr>
                <w:t>swapna.reniguntla@gmail.com</w:t>
              </w:r>
            </w:hyperlink>
          </w:p>
        </w:tc>
      </w:tr>
    </w:tbl>
    <w:p w:rsidR="0043035E" w:rsidRDefault="0043035E" w:rsidP="000834AD"/>
    <w:sectPr w:rsidR="0043035E" w:rsidSect="00984B21">
      <w:headerReference w:type="default" r:id="rId9"/>
      <w:footerReference w:type="default" r:id="rId10"/>
      <w:pgSz w:w="12240" w:h="15840"/>
      <w:pgMar w:top="1440" w:right="900" w:bottom="1440" w:left="108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0C7D" w:rsidRDefault="00D80C7D">
      <w:r>
        <w:separator/>
      </w:r>
    </w:p>
  </w:endnote>
  <w:endnote w:type="continuationSeparator" w:id="0">
    <w:p w:rsidR="00D80C7D" w:rsidRDefault="00D80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ettergothic">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7D78" w:rsidRDefault="00BA7D78">
    <w:pPr>
      <w:pStyle w:val="Footer"/>
      <w:ind w:right="360"/>
      <w:jc w:val="center"/>
    </w:pPr>
    <w:r>
      <w:rPr>
        <w:rStyle w:val="PageNumber"/>
      </w:rPr>
      <w:tab/>
    </w:r>
    <w:r>
      <w:rPr>
        <w:rStyle w:val="PageNumber"/>
      </w:rPr>
      <w:tab/>
      <w:t xml:space="preserve">- </w:t>
    </w:r>
    <w:r>
      <w:rPr>
        <w:rStyle w:val="PageNumber"/>
      </w:rPr>
      <w:fldChar w:fldCharType="begin"/>
    </w:r>
    <w:r>
      <w:rPr>
        <w:rStyle w:val="PageNumber"/>
      </w:rPr>
      <w:instrText xml:space="preserve"> PAGE </w:instrText>
    </w:r>
    <w:r>
      <w:rPr>
        <w:rStyle w:val="PageNumber"/>
      </w:rPr>
      <w:fldChar w:fldCharType="separate"/>
    </w:r>
    <w:r w:rsidR="00F25155">
      <w:rPr>
        <w:rStyle w:val="PageNumber"/>
        <w:noProof/>
      </w:rPr>
      <w:t>6</w:t>
    </w:r>
    <w:r>
      <w:rPr>
        <w:rStyle w:val="PageNumber"/>
      </w:rPr>
      <w:fldChar w:fldCharType="end"/>
    </w:r>
    <w:r>
      <w:rPr>
        <w:rStyle w:val="PageNumber"/>
      </w:rPr>
      <w:t xml:space="preserve"> -</w:t>
    </w:r>
    <w:r>
      <w:rPr>
        <w:rStyle w:val="PageNumber"/>
      </w:rPr>
      <w:tab/>
      <w:t xml:space="preserve">- </w:t>
    </w:r>
    <w:r>
      <w:rPr>
        <w:rStyle w:val="PageNumber"/>
      </w:rPr>
      <w:fldChar w:fldCharType="begin"/>
    </w:r>
    <w:r>
      <w:rPr>
        <w:rStyle w:val="PageNumber"/>
      </w:rPr>
      <w:instrText xml:space="preserve"> PAGE </w:instrText>
    </w:r>
    <w:r>
      <w:rPr>
        <w:rStyle w:val="PageNumber"/>
      </w:rPr>
      <w:fldChar w:fldCharType="separate"/>
    </w:r>
    <w:r w:rsidR="00F25155">
      <w:rPr>
        <w:rStyle w:val="PageNumber"/>
        <w:noProof/>
      </w:rPr>
      <w:t>6</w:t>
    </w:r>
    <w:r>
      <w:rPr>
        <w:rStyle w:val="PageNumber"/>
      </w:rPr>
      <w:fldChar w:fldCharType="end"/>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F25155">
      <w:rPr>
        <w:rStyle w:val="PageNumber"/>
        <w:noProof/>
      </w:rPr>
      <w:t>6</w:t>
    </w:r>
    <w:r>
      <w:rPr>
        <w:rStyle w:val="PageNumber"/>
      </w:rPr>
      <w:fldChar w:fldCharType="end"/>
    </w:r>
    <w:r>
      <w:rPr>
        <w:rStyle w:val="PageNumber"/>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0C7D" w:rsidRDefault="00D80C7D">
      <w:r>
        <w:separator/>
      </w:r>
    </w:p>
  </w:footnote>
  <w:footnote w:type="continuationSeparator" w:id="0">
    <w:p w:rsidR="00D80C7D" w:rsidRDefault="00D80C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A7D78" w:rsidRDefault="00E917B5">
    <w:pPr>
      <w:jc w:val="right"/>
      <w:rPr>
        <w:i/>
        <w:iCs/>
      </w:rPr>
    </w:pPr>
    <w:r>
      <w:rPr>
        <w:i/>
        <w:iCs/>
      </w:rPr>
      <w:t>Swapna R</w:t>
    </w:r>
    <w:hyperlink r:id="rId1" w:history="1">
      <w:r w:rsidR="00BA7D78">
        <w:rPr>
          <w:rStyle w:val="Hyperlink"/>
          <w:i/>
          <w:iCs/>
        </w:rPr>
        <w:t xml:space="preserve"> </w:t>
      </w:r>
    </w:hyperlink>
  </w:p>
  <w:p w:rsidR="005C6A83" w:rsidRPr="005C6A83" w:rsidRDefault="005C6A83" w:rsidP="005C6A83">
    <w:pPr>
      <w:jc w:val="right"/>
      <w:rPr>
        <w:i/>
        <w:iCs/>
      </w:rPr>
    </w:pPr>
    <w:r w:rsidRPr="005C6A83">
      <w:rPr>
        <w:i/>
        <w:iCs/>
      </w:rPr>
      <w:t>Email: swapna.reniguntla@gmail.com</w:t>
    </w:r>
  </w:p>
  <w:p w:rsidR="005C6A83" w:rsidRPr="005C6A83" w:rsidRDefault="005C6A83" w:rsidP="005C6A83">
    <w:pPr>
      <w:jc w:val="right"/>
      <w:rPr>
        <w:i/>
        <w:iCs/>
      </w:rPr>
    </w:pPr>
    <w:r w:rsidRPr="005C6A83">
      <w:rPr>
        <w:i/>
        <w:iCs/>
      </w:rPr>
      <w:t>Phone: +</w:t>
    </w:r>
    <w:r w:rsidR="005D0A8E">
      <w:rPr>
        <w:i/>
        <w:iCs/>
      </w:rPr>
      <w:t>919986845991</w:t>
    </w:r>
  </w:p>
  <w:p w:rsidR="00BA7D78" w:rsidRDefault="00BA7D78" w:rsidP="005C6A83">
    <w:pPr>
      <w:pStyle w:val="Header"/>
      <w:rPr>
        <w:lang w:val="en-US"/>
      </w:rPr>
    </w:pPr>
  </w:p>
  <w:p w:rsidR="00BA7D78" w:rsidRDefault="00BA7D78" w:rsidP="005C6A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1.2pt" o:bullet="t">
        <v:imagedata r:id="rId1" o:title="mso8B74"/>
      </v:shape>
    </w:pict>
  </w:numPicBullet>
  <w:abstractNum w:abstractNumId="0" w15:restartNumberingAfterBreak="0">
    <w:nsid w:val="00000002"/>
    <w:multiLevelType w:val="singleLevel"/>
    <w:tmpl w:val="00000002"/>
    <w:name w:val="WW8Num2"/>
    <w:lvl w:ilvl="0">
      <w:start w:val="1"/>
      <w:numFmt w:val="bullet"/>
      <w:lvlText w:val=""/>
      <w:lvlJc w:val="left"/>
      <w:pPr>
        <w:tabs>
          <w:tab w:val="num" w:pos="360"/>
        </w:tabs>
        <w:ind w:left="360" w:hanging="360"/>
      </w:pPr>
      <w:rPr>
        <w:rFonts w:ascii="Symbol" w:hAnsi="Symbol"/>
      </w:rPr>
    </w:lvl>
  </w:abstractNum>
  <w:abstractNum w:abstractNumId="1" w15:restartNumberingAfterBreak="0">
    <w:nsid w:val="00000005"/>
    <w:multiLevelType w:val="singleLevel"/>
    <w:tmpl w:val="00000005"/>
    <w:name w:val="WW8Num5"/>
    <w:lvl w:ilvl="0">
      <w:start w:val="1"/>
      <w:numFmt w:val="bullet"/>
      <w:lvlText w:val=""/>
      <w:lvlJc w:val="left"/>
      <w:pPr>
        <w:tabs>
          <w:tab w:val="num" w:pos="360"/>
        </w:tabs>
        <w:ind w:left="360" w:hanging="360"/>
      </w:pPr>
      <w:rPr>
        <w:rFonts w:ascii="Symbol" w:hAnsi="Symbol"/>
      </w:rPr>
    </w:lvl>
  </w:abstractNum>
  <w:abstractNum w:abstractNumId="2" w15:restartNumberingAfterBreak="0">
    <w:nsid w:val="00000006"/>
    <w:multiLevelType w:val="singleLevel"/>
    <w:tmpl w:val="00000006"/>
    <w:name w:val="WW8Num6"/>
    <w:lvl w:ilvl="0">
      <w:start w:val="1"/>
      <w:numFmt w:val="bullet"/>
      <w:lvlText w:val=""/>
      <w:lvlJc w:val="left"/>
      <w:pPr>
        <w:tabs>
          <w:tab w:val="num" w:pos="360"/>
        </w:tabs>
        <w:ind w:left="360" w:hanging="360"/>
      </w:pPr>
      <w:rPr>
        <w:rFonts w:ascii="Symbol" w:hAnsi="Symbol"/>
        <w:sz w:val="18"/>
      </w:rPr>
    </w:lvl>
  </w:abstractNum>
  <w:abstractNum w:abstractNumId="3" w15:restartNumberingAfterBreak="0">
    <w:nsid w:val="00B9642B"/>
    <w:multiLevelType w:val="hybridMultilevel"/>
    <w:tmpl w:val="46F8F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191355B"/>
    <w:multiLevelType w:val="singleLevel"/>
    <w:tmpl w:val="F97215DC"/>
    <w:lvl w:ilvl="0">
      <w:start w:val="1"/>
      <w:numFmt w:val="bullet"/>
      <w:lvlText w:val=""/>
      <w:lvlJc w:val="left"/>
      <w:pPr>
        <w:tabs>
          <w:tab w:val="num" w:pos="360"/>
        </w:tabs>
        <w:ind w:left="360" w:hanging="360"/>
      </w:pPr>
      <w:rPr>
        <w:rFonts w:ascii="Symbol" w:hAnsi="Symbol" w:hint="default"/>
        <w:sz w:val="20"/>
      </w:rPr>
    </w:lvl>
  </w:abstractNum>
  <w:abstractNum w:abstractNumId="5" w15:restartNumberingAfterBreak="0">
    <w:nsid w:val="03EA4B01"/>
    <w:multiLevelType w:val="hybridMultilevel"/>
    <w:tmpl w:val="5C6ABE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2B1E7C"/>
    <w:multiLevelType w:val="singleLevel"/>
    <w:tmpl w:val="0409000B"/>
    <w:lvl w:ilvl="0">
      <w:start w:val="1"/>
      <w:numFmt w:val="bullet"/>
      <w:lvlText w:val=""/>
      <w:lvlJc w:val="left"/>
      <w:pPr>
        <w:tabs>
          <w:tab w:val="num" w:pos="360"/>
        </w:tabs>
        <w:ind w:left="360" w:hanging="360"/>
      </w:pPr>
      <w:rPr>
        <w:rFonts w:ascii="Wingdings" w:hAnsi="Wingdings" w:cs="Wingdings" w:hint="default"/>
      </w:rPr>
    </w:lvl>
  </w:abstractNum>
  <w:abstractNum w:abstractNumId="7" w15:restartNumberingAfterBreak="0">
    <w:nsid w:val="10BA5D5F"/>
    <w:multiLevelType w:val="hybridMultilevel"/>
    <w:tmpl w:val="BBD2F97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37D6554"/>
    <w:multiLevelType w:val="singleLevel"/>
    <w:tmpl w:val="04090007"/>
    <w:lvl w:ilvl="0">
      <w:start w:val="1"/>
      <w:numFmt w:val="bullet"/>
      <w:lvlText w:val=""/>
      <w:lvlJc w:val="left"/>
      <w:pPr>
        <w:tabs>
          <w:tab w:val="num" w:pos="360"/>
        </w:tabs>
        <w:ind w:left="360" w:hanging="360"/>
      </w:pPr>
      <w:rPr>
        <w:rFonts w:ascii="Wingdings" w:hAnsi="Wingdings" w:cs="Wingdings" w:hint="default"/>
        <w:sz w:val="16"/>
        <w:szCs w:val="16"/>
      </w:rPr>
    </w:lvl>
  </w:abstractNum>
  <w:abstractNum w:abstractNumId="9" w15:restartNumberingAfterBreak="0">
    <w:nsid w:val="153D0550"/>
    <w:multiLevelType w:val="singleLevel"/>
    <w:tmpl w:val="04090007"/>
    <w:lvl w:ilvl="0">
      <w:start w:val="1"/>
      <w:numFmt w:val="bullet"/>
      <w:lvlText w:val=""/>
      <w:lvlJc w:val="left"/>
      <w:pPr>
        <w:tabs>
          <w:tab w:val="num" w:pos="360"/>
        </w:tabs>
        <w:ind w:left="360" w:hanging="360"/>
      </w:pPr>
      <w:rPr>
        <w:rFonts w:ascii="Wingdings" w:hAnsi="Wingdings" w:cs="Wingdings" w:hint="default"/>
        <w:sz w:val="16"/>
        <w:szCs w:val="16"/>
      </w:rPr>
    </w:lvl>
  </w:abstractNum>
  <w:abstractNum w:abstractNumId="10" w15:restartNumberingAfterBreak="0">
    <w:nsid w:val="1DBF6043"/>
    <w:multiLevelType w:val="multilevel"/>
    <w:tmpl w:val="822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416BF3"/>
    <w:multiLevelType w:val="hybridMultilevel"/>
    <w:tmpl w:val="34B69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E618DD"/>
    <w:multiLevelType w:val="singleLevel"/>
    <w:tmpl w:val="04090005"/>
    <w:lvl w:ilvl="0">
      <w:start w:val="1"/>
      <w:numFmt w:val="bullet"/>
      <w:lvlText w:val=""/>
      <w:lvlJc w:val="left"/>
      <w:pPr>
        <w:tabs>
          <w:tab w:val="num" w:pos="360"/>
        </w:tabs>
        <w:ind w:left="360" w:hanging="360"/>
      </w:pPr>
      <w:rPr>
        <w:rFonts w:ascii="Wingdings" w:hAnsi="Wingdings" w:cs="Wingdings" w:hint="default"/>
      </w:rPr>
    </w:lvl>
  </w:abstractNum>
  <w:abstractNum w:abstractNumId="13" w15:restartNumberingAfterBreak="0">
    <w:nsid w:val="275D496E"/>
    <w:multiLevelType w:val="hybridMultilevel"/>
    <w:tmpl w:val="65341BC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291B24AA"/>
    <w:multiLevelType w:val="hybridMultilevel"/>
    <w:tmpl w:val="6CB4B31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C963CAA"/>
    <w:multiLevelType w:val="singleLevel"/>
    <w:tmpl w:val="04090007"/>
    <w:lvl w:ilvl="0">
      <w:start w:val="1"/>
      <w:numFmt w:val="bullet"/>
      <w:lvlText w:val=""/>
      <w:lvlJc w:val="left"/>
      <w:pPr>
        <w:tabs>
          <w:tab w:val="num" w:pos="360"/>
        </w:tabs>
        <w:ind w:left="360" w:hanging="360"/>
      </w:pPr>
      <w:rPr>
        <w:rFonts w:ascii="Wingdings" w:hAnsi="Wingdings" w:cs="Wingdings" w:hint="default"/>
        <w:sz w:val="16"/>
        <w:szCs w:val="16"/>
      </w:rPr>
    </w:lvl>
  </w:abstractNum>
  <w:abstractNum w:abstractNumId="16" w15:restartNumberingAfterBreak="0">
    <w:nsid w:val="380D771D"/>
    <w:multiLevelType w:val="singleLevel"/>
    <w:tmpl w:val="0409000B"/>
    <w:lvl w:ilvl="0">
      <w:start w:val="1"/>
      <w:numFmt w:val="bullet"/>
      <w:lvlText w:val=""/>
      <w:lvlJc w:val="left"/>
      <w:pPr>
        <w:tabs>
          <w:tab w:val="num" w:pos="360"/>
        </w:tabs>
        <w:ind w:left="360" w:hanging="360"/>
      </w:pPr>
      <w:rPr>
        <w:rFonts w:ascii="Wingdings" w:hAnsi="Wingdings" w:cs="Wingdings" w:hint="default"/>
      </w:rPr>
    </w:lvl>
  </w:abstractNum>
  <w:abstractNum w:abstractNumId="17" w15:restartNumberingAfterBreak="0">
    <w:nsid w:val="3C467956"/>
    <w:multiLevelType w:val="singleLevel"/>
    <w:tmpl w:val="04090007"/>
    <w:lvl w:ilvl="0">
      <w:start w:val="1"/>
      <w:numFmt w:val="bullet"/>
      <w:lvlText w:val=""/>
      <w:lvlJc w:val="left"/>
      <w:pPr>
        <w:ind w:left="720" w:hanging="360"/>
      </w:pPr>
      <w:rPr>
        <w:rFonts w:ascii="Wingdings" w:hAnsi="Wingdings" w:cs="Wingdings" w:hint="default"/>
        <w:sz w:val="16"/>
        <w:szCs w:val="16"/>
      </w:rPr>
    </w:lvl>
  </w:abstractNum>
  <w:abstractNum w:abstractNumId="18" w15:restartNumberingAfterBreak="0">
    <w:nsid w:val="4F1F2B11"/>
    <w:multiLevelType w:val="multilevel"/>
    <w:tmpl w:val="C91E360C"/>
    <w:lvl w:ilvl="0">
      <w:start w:val="1"/>
      <w:numFmt w:val="bullet"/>
      <w:lvlText w:val=""/>
      <w:lvlJc w:val="left"/>
      <w:pPr>
        <w:tabs>
          <w:tab w:val="num" w:pos="1080"/>
        </w:tabs>
        <w:ind w:left="1080" w:hanging="360"/>
      </w:pPr>
      <w:rPr>
        <w:rFonts w:ascii="Symbol" w:hAnsi="Symbol" w:cs="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cs="Wingdings"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cs="Wingdings" w:hint="default"/>
      </w:rPr>
    </w:lvl>
    <w:lvl w:ilvl="6">
      <w:start w:val="1"/>
      <w:numFmt w:val="bullet"/>
      <w:lvlText w:val=""/>
      <w:lvlJc w:val="left"/>
      <w:pPr>
        <w:tabs>
          <w:tab w:val="num" w:pos="5400"/>
        </w:tabs>
        <w:ind w:left="5400" w:hanging="360"/>
      </w:pPr>
      <w:rPr>
        <w:rFonts w:ascii="Symbol" w:hAnsi="Symbol" w:cs="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cs="Wingdings" w:hint="default"/>
      </w:rPr>
    </w:lvl>
  </w:abstractNum>
  <w:abstractNum w:abstractNumId="19" w15:restartNumberingAfterBreak="0">
    <w:nsid w:val="4F8F7116"/>
    <w:multiLevelType w:val="hybridMultilevel"/>
    <w:tmpl w:val="5F42D8F6"/>
    <w:lvl w:ilvl="0" w:tplc="BE926412">
      <w:start w:val="1"/>
      <w:numFmt w:val="bullet"/>
      <w:lvlText w:val=""/>
      <w:lvlJc w:val="left"/>
      <w:pPr>
        <w:tabs>
          <w:tab w:val="num" w:pos="360"/>
        </w:tabs>
        <w:ind w:left="340" w:hanging="340"/>
      </w:pPr>
      <w:rPr>
        <w:rFonts w:ascii="Symbol" w:hAnsi="Symbol" w:hint="default"/>
      </w:rPr>
    </w:lvl>
    <w:lvl w:ilvl="1" w:tplc="04090003" w:tentative="1">
      <w:start w:val="1"/>
      <w:numFmt w:val="bullet"/>
      <w:lvlText w:val="o"/>
      <w:lvlJc w:val="left"/>
      <w:pPr>
        <w:tabs>
          <w:tab w:val="num" w:pos="1156"/>
        </w:tabs>
        <w:ind w:left="1156" w:hanging="360"/>
      </w:pPr>
      <w:rPr>
        <w:rFonts w:ascii="Courier New" w:hAnsi="Courier New" w:cs="Courier New" w:hint="default"/>
      </w:rPr>
    </w:lvl>
    <w:lvl w:ilvl="2" w:tplc="04090005" w:tentative="1">
      <w:start w:val="1"/>
      <w:numFmt w:val="bullet"/>
      <w:lvlText w:val=""/>
      <w:lvlJc w:val="left"/>
      <w:pPr>
        <w:tabs>
          <w:tab w:val="num" w:pos="1876"/>
        </w:tabs>
        <w:ind w:left="1876" w:hanging="360"/>
      </w:pPr>
      <w:rPr>
        <w:rFonts w:ascii="Wingdings" w:hAnsi="Wingdings" w:hint="default"/>
      </w:rPr>
    </w:lvl>
    <w:lvl w:ilvl="3" w:tplc="04090001" w:tentative="1">
      <w:start w:val="1"/>
      <w:numFmt w:val="bullet"/>
      <w:lvlText w:val=""/>
      <w:lvlJc w:val="left"/>
      <w:pPr>
        <w:tabs>
          <w:tab w:val="num" w:pos="2596"/>
        </w:tabs>
        <w:ind w:left="2596" w:hanging="360"/>
      </w:pPr>
      <w:rPr>
        <w:rFonts w:ascii="Symbol" w:hAnsi="Symbol" w:hint="default"/>
      </w:rPr>
    </w:lvl>
    <w:lvl w:ilvl="4" w:tplc="04090003" w:tentative="1">
      <w:start w:val="1"/>
      <w:numFmt w:val="bullet"/>
      <w:lvlText w:val="o"/>
      <w:lvlJc w:val="left"/>
      <w:pPr>
        <w:tabs>
          <w:tab w:val="num" w:pos="3316"/>
        </w:tabs>
        <w:ind w:left="3316" w:hanging="360"/>
      </w:pPr>
      <w:rPr>
        <w:rFonts w:ascii="Courier New" w:hAnsi="Courier New" w:cs="Courier New" w:hint="default"/>
      </w:rPr>
    </w:lvl>
    <w:lvl w:ilvl="5" w:tplc="04090005" w:tentative="1">
      <w:start w:val="1"/>
      <w:numFmt w:val="bullet"/>
      <w:lvlText w:val=""/>
      <w:lvlJc w:val="left"/>
      <w:pPr>
        <w:tabs>
          <w:tab w:val="num" w:pos="4036"/>
        </w:tabs>
        <w:ind w:left="4036" w:hanging="360"/>
      </w:pPr>
      <w:rPr>
        <w:rFonts w:ascii="Wingdings" w:hAnsi="Wingdings" w:hint="default"/>
      </w:rPr>
    </w:lvl>
    <w:lvl w:ilvl="6" w:tplc="04090001" w:tentative="1">
      <w:start w:val="1"/>
      <w:numFmt w:val="bullet"/>
      <w:lvlText w:val=""/>
      <w:lvlJc w:val="left"/>
      <w:pPr>
        <w:tabs>
          <w:tab w:val="num" w:pos="4756"/>
        </w:tabs>
        <w:ind w:left="4756" w:hanging="360"/>
      </w:pPr>
      <w:rPr>
        <w:rFonts w:ascii="Symbol" w:hAnsi="Symbol" w:hint="default"/>
      </w:rPr>
    </w:lvl>
    <w:lvl w:ilvl="7" w:tplc="04090003" w:tentative="1">
      <w:start w:val="1"/>
      <w:numFmt w:val="bullet"/>
      <w:lvlText w:val="o"/>
      <w:lvlJc w:val="left"/>
      <w:pPr>
        <w:tabs>
          <w:tab w:val="num" w:pos="5476"/>
        </w:tabs>
        <w:ind w:left="5476" w:hanging="360"/>
      </w:pPr>
      <w:rPr>
        <w:rFonts w:ascii="Courier New" w:hAnsi="Courier New" w:cs="Courier New" w:hint="default"/>
      </w:rPr>
    </w:lvl>
    <w:lvl w:ilvl="8" w:tplc="04090005" w:tentative="1">
      <w:start w:val="1"/>
      <w:numFmt w:val="bullet"/>
      <w:lvlText w:val=""/>
      <w:lvlJc w:val="left"/>
      <w:pPr>
        <w:tabs>
          <w:tab w:val="num" w:pos="6196"/>
        </w:tabs>
        <w:ind w:left="6196" w:hanging="360"/>
      </w:pPr>
      <w:rPr>
        <w:rFonts w:ascii="Wingdings" w:hAnsi="Wingdings" w:hint="default"/>
      </w:rPr>
    </w:lvl>
  </w:abstractNum>
  <w:abstractNum w:abstractNumId="20" w15:restartNumberingAfterBreak="0">
    <w:nsid w:val="50882E2E"/>
    <w:multiLevelType w:val="hybridMultilevel"/>
    <w:tmpl w:val="8D383072"/>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21" w15:restartNumberingAfterBreak="0">
    <w:nsid w:val="514C10D7"/>
    <w:multiLevelType w:val="singleLevel"/>
    <w:tmpl w:val="17240AB8"/>
    <w:lvl w:ilvl="0">
      <w:numFmt w:val="bullet"/>
      <w:lvlText w:val="-"/>
      <w:lvlJc w:val="left"/>
      <w:pPr>
        <w:tabs>
          <w:tab w:val="num" w:pos="1080"/>
        </w:tabs>
        <w:ind w:left="1080" w:hanging="360"/>
      </w:pPr>
      <w:rPr>
        <w:sz w:val="22"/>
      </w:rPr>
    </w:lvl>
  </w:abstractNum>
  <w:abstractNum w:abstractNumId="22" w15:restartNumberingAfterBreak="0">
    <w:nsid w:val="560F4FD9"/>
    <w:multiLevelType w:val="hybridMultilevel"/>
    <w:tmpl w:val="A47C9756"/>
    <w:lvl w:ilvl="0" w:tplc="FFFFFFFF">
      <w:start w:val="1"/>
      <w:numFmt w:val="bullet"/>
      <w:lvlText w:val=""/>
      <w:lvlPicBulletId w:val="0"/>
      <w:lvlJc w:val="left"/>
      <w:pPr>
        <w:tabs>
          <w:tab w:val="num" w:pos="720"/>
        </w:tabs>
        <w:ind w:left="72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04090003">
      <w:start w:val="1"/>
      <w:numFmt w:val="bullet"/>
      <w:lvlText w:val="o"/>
      <w:lvlJc w:val="left"/>
      <w:pPr>
        <w:tabs>
          <w:tab w:val="num" w:pos="2160"/>
        </w:tabs>
        <w:ind w:left="2160" w:hanging="360"/>
      </w:pPr>
      <w:rPr>
        <w:rFonts w:ascii="Courier New" w:hAnsi="Courier New" w:cs="Courier New" w:hint="default"/>
        <w:color w:val="auto"/>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7CF646C"/>
    <w:multiLevelType w:val="singleLevel"/>
    <w:tmpl w:val="04090007"/>
    <w:lvl w:ilvl="0">
      <w:start w:val="1"/>
      <w:numFmt w:val="bullet"/>
      <w:lvlText w:val=""/>
      <w:lvlJc w:val="left"/>
      <w:pPr>
        <w:tabs>
          <w:tab w:val="num" w:pos="360"/>
        </w:tabs>
        <w:ind w:left="360" w:hanging="360"/>
      </w:pPr>
      <w:rPr>
        <w:rFonts w:ascii="Wingdings" w:hAnsi="Wingdings" w:cs="Wingdings" w:hint="default"/>
        <w:sz w:val="16"/>
        <w:szCs w:val="16"/>
      </w:rPr>
    </w:lvl>
  </w:abstractNum>
  <w:abstractNum w:abstractNumId="24" w15:restartNumberingAfterBreak="0">
    <w:nsid w:val="64EA39F0"/>
    <w:multiLevelType w:val="hybridMultilevel"/>
    <w:tmpl w:val="C3BEE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5FD6CD2"/>
    <w:multiLevelType w:val="hybridMultilevel"/>
    <w:tmpl w:val="358E0C0A"/>
    <w:lvl w:ilvl="0" w:tplc="FFFFFFFF">
      <w:start w:val="1"/>
      <w:numFmt w:val="bullet"/>
      <w:lvlText w:val=""/>
      <w:lvlPicBulletId w:val="0"/>
      <w:lvlJc w:val="left"/>
      <w:pPr>
        <w:tabs>
          <w:tab w:val="num" w:pos="720"/>
        </w:tabs>
        <w:ind w:left="720" w:hanging="360"/>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cs="Courier New" w:hint="default"/>
        <w:color w:val="auto"/>
      </w:rPr>
    </w:lvl>
    <w:lvl w:ilvl="2" w:tplc="FFFFFFFF">
      <w:start w:val="1"/>
      <w:numFmt w:val="bullet"/>
      <w:lvlText w:val=""/>
      <w:lvlPicBulletId w:val="0"/>
      <w:lvlJc w:val="left"/>
      <w:pPr>
        <w:tabs>
          <w:tab w:val="num" w:pos="2160"/>
        </w:tabs>
        <w:ind w:left="2160" w:hanging="360"/>
      </w:pPr>
      <w:rPr>
        <w:rFonts w:ascii="Symbol" w:hAnsi="Symbol" w:hint="default"/>
        <w:color w:val="auto"/>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B167997"/>
    <w:multiLevelType w:val="hybridMultilevel"/>
    <w:tmpl w:val="C6D8F99A"/>
    <w:lvl w:ilvl="0" w:tplc="04090005">
      <w:start w:val="1"/>
      <w:numFmt w:val="bullet"/>
      <w:lvlText w:val=""/>
      <w:lvlJc w:val="left"/>
      <w:pPr>
        <w:ind w:left="720" w:hanging="360"/>
      </w:pPr>
      <w:rPr>
        <w:rFonts w:ascii="Wingdings" w:hAnsi="Wingdings" w:cs="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59D4C79"/>
    <w:multiLevelType w:val="hybridMultilevel"/>
    <w:tmpl w:val="35B027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D127F1"/>
    <w:multiLevelType w:val="singleLevel"/>
    <w:tmpl w:val="04090005"/>
    <w:lvl w:ilvl="0">
      <w:start w:val="1"/>
      <w:numFmt w:val="bullet"/>
      <w:lvlText w:val=""/>
      <w:lvlJc w:val="left"/>
      <w:pPr>
        <w:tabs>
          <w:tab w:val="num" w:pos="360"/>
        </w:tabs>
        <w:ind w:left="360" w:hanging="360"/>
      </w:pPr>
      <w:rPr>
        <w:rFonts w:ascii="Wingdings" w:hAnsi="Wingdings" w:cs="Wingdings" w:hint="default"/>
      </w:rPr>
    </w:lvl>
  </w:abstractNum>
  <w:abstractNum w:abstractNumId="29" w15:restartNumberingAfterBreak="0">
    <w:nsid w:val="7CE236E0"/>
    <w:multiLevelType w:val="hybridMultilevel"/>
    <w:tmpl w:val="A1E421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8B70E7"/>
    <w:multiLevelType w:val="singleLevel"/>
    <w:tmpl w:val="F97215DC"/>
    <w:lvl w:ilvl="0">
      <w:start w:val="1"/>
      <w:numFmt w:val="bullet"/>
      <w:lvlText w:val=""/>
      <w:lvlJc w:val="left"/>
      <w:pPr>
        <w:tabs>
          <w:tab w:val="num" w:pos="360"/>
        </w:tabs>
        <w:ind w:left="360" w:hanging="360"/>
      </w:pPr>
      <w:rPr>
        <w:rFonts w:ascii="Symbol" w:hAnsi="Symbol" w:hint="default"/>
        <w:sz w:val="20"/>
      </w:rPr>
    </w:lvl>
  </w:abstractNum>
  <w:abstractNum w:abstractNumId="31" w15:restartNumberingAfterBreak="0">
    <w:nsid w:val="7FA659E2"/>
    <w:multiLevelType w:val="singleLevel"/>
    <w:tmpl w:val="04090005"/>
    <w:lvl w:ilvl="0">
      <w:start w:val="1"/>
      <w:numFmt w:val="bullet"/>
      <w:lvlText w:val=""/>
      <w:lvlJc w:val="left"/>
      <w:pPr>
        <w:ind w:left="720" w:hanging="360"/>
      </w:pPr>
      <w:rPr>
        <w:rFonts w:ascii="Wingdings" w:hAnsi="Wingdings" w:hint="default"/>
      </w:rPr>
    </w:lvl>
  </w:abstractNum>
  <w:num w:numId="1">
    <w:abstractNumId w:val="16"/>
  </w:num>
  <w:num w:numId="2">
    <w:abstractNumId w:val="6"/>
  </w:num>
  <w:num w:numId="3">
    <w:abstractNumId w:val="23"/>
  </w:num>
  <w:num w:numId="4">
    <w:abstractNumId w:val="15"/>
  </w:num>
  <w:num w:numId="5">
    <w:abstractNumId w:val="9"/>
  </w:num>
  <w:num w:numId="6">
    <w:abstractNumId w:val="31"/>
  </w:num>
  <w:num w:numId="7">
    <w:abstractNumId w:val="28"/>
  </w:num>
  <w:num w:numId="8">
    <w:abstractNumId w:val="8"/>
  </w:num>
  <w:num w:numId="9">
    <w:abstractNumId w:val="17"/>
  </w:num>
  <w:num w:numId="10">
    <w:abstractNumId w:val="12"/>
  </w:num>
  <w:num w:numId="11">
    <w:abstractNumId w:val="20"/>
  </w:num>
  <w:num w:numId="12">
    <w:abstractNumId w:val="4"/>
  </w:num>
  <w:num w:numId="13">
    <w:abstractNumId w:val="21"/>
  </w:num>
  <w:num w:numId="14">
    <w:abstractNumId w:val="30"/>
  </w:num>
  <w:num w:numId="15">
    <w:abstractNumId w:val="19"/>
  </w:num>
  <w:num w:numId="16">
    <w:abstractNumId w:val="0"/>
  </w:num>
  <w:num w:numId="17">
    <w:abstractNumId w:val="1"/>
  </w:num>
  <w:num w:numId="18">
    <w:abstractNumId w:val="2"/>
  </w:num>
  <w:num w:numId="19">
    <w:abstractNumId w:val="7"/>
  </w:num>
  <w:num w:numId="20">
    <w:abstractNumId w:val="29"/>
  </w:num>
  <w:num w:numId="21">
    <w:abstractNumId w:val="5"/>
  </w:num>
  <w:num w:numId="22">
    <w:abstractNumId w:val="27"/>
  </w:num>
  <w:num w:numId="23">
    <w:abstractNumId w:val="13"/>
  </w:num>
  <w:num w:numId="24">
    <w:abstractNumId w:val="25"/>
  </w:num>
  <w:num w:numId="25">
    <w:abstractNumId w:val="22"/>
  </w:num>
  <w:num w:numId="26">
    <w:abstractNumId w:val="18"/>
  </w:num>
  <w:num w:numId="27">
    <w:abstractNumId w:val="11"/>
  </w:num>
  <w:num w:numId="28">
    <w:abstractNumId w:val="24"/>
  </w:num>
  <w:num w:numId="29">
    <w:abstractNumId w:val="3"/>
  </w:num>
  <w:num w:numId="30">
    <w:abstractNumId w:val="14"/>
  </w:num>
  <w:num w:numId="31">
    <w:abstractNumId w:val="10"/>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3074"/>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3C3"/>
    <w:rsid w:val="00003FCD"/>
    <w:rsid w:val="00017532"/>
    <w:rsid w:val="00022CB0"/>
    <w:rsid w:val="00025C95"/>
    <w:rsid w:val="0003139A"/>
    <w:rsid w:val="0003572C"/>
    <w:rsid w:val="00040DE8"/>
    <w:rsid w:val="00041801"/>
    <w:rsid w:val="00046DCD"/>
    <w:rsid w:val="00051DF3"/>
    <w:rsid w:val="0005490C"/>
    <w:rsid w:val="00054E1C"/>
    <w:rsid w:val="00055710"/>
    <w:rsid w:val="00062258"/>
    <w:rsid w:val="00063517"/>
    <w:rsid w:val="0007171A"/>
    <w:rsid w:val="0007216E"/>
    <w:rsid w:val="00073C50"/>
    <w:rsid w:val="00077F68"/>
    <w:rsid w:val="0008122D"/>
    <w:rsid w:val="000834AD"/>
    <w:rsid w:val="00091636"/>
    <w:rsid w:val="00091A61"/>
    <w:rsid w:val="000B61A6"/>
    <w:rsid w:val="000C012F"/>
    <w:rsid w:val="000C6A79"/>
    <w:rsid w:val="000C6C08"/>
    <w:rsid w:val="000C7B8D"/>
    <w:rsid w:val="000D0CDF"/>
    <w:rsid w:val="000D78EF"/>
    <w:rsid w:val="000D7A26"/>
    <w:rsid w:val="000E231F"/>
    <w:rsid w:val="000E761A"/>
    <w:rsid w:val="000F085E"/>
    <w:rsid w:val="000F321B"/>
    <w:rsid w:val="000F67E9"/>
    <w:rsid w:val="001049B3"/>
    <w:rsid w:val="001078D2"/>
    <w:rsid w:val="001125B3"/>
    <w:rsid w:val="001151D7"/>
    <w:rsid w:val="0011710B"/>
    <w:rsid w:val="00121107"/>
    <w:rsid w:val="001270D5"/>
    <w:rsid w:val="00131C24"/>
    <w:rsid w:val="001354C2"/>
    <w:rsid w:val="00141505"/>
    <w:rsid w:val="0015125F"/>
    <w:rsid w:val="00156DA2"/>
    <w:rsid w:val="001623D5"/>
    <w:rsid w:val="00167DF9"/>
    <w:rsid w:val="00174B1B"/>
    <w:rsid w:val="00175A24"/>
    <w:rsid w:val="00186A87"/>
    <w:rsid w:val="001969EE"/>
    <w:rsid w:val="001971FD"/>
    <w:rsid w:val="001A34A5"/>
    <w:rsid w:val="001A4CB7"/>
    <w:rsid w:val="001B24C2"/>
    <w:rsid w:val="001B5160"/>
    <w:rsid w:val="001D1962"/>
    <w:rsid w:val="001D6C02"/>
    <w:rsid w:val="001F4CD8"/>
    <w:rsid w:val="00201747"/>
    <w:rsid w:val="002017F7"/>
    <w:rsid w:val="0022062F"/>
    <w:rsid w:val="002231E5"/>
    <w:rsid w:val="00237869"/>
    <w:rsid w:val="002407FF"/>
    <w:rsid w:val="00251053"/>
    <w:rsid w:val="0025284F"/>
    <w:rsid w:val="002535F6"/>
    <w:rsid w:val="00255600"/>
    <w:rsid w:val="0025769D"/>
    <w:rsid w:val="002629D5"/>
    <w:rsid w:val="00264CDD"/>
    <w:rsid w:val="002674A2"/>
    <w:rsid w:val="00280E9D"/>
    <w:rsid w:val="0028190C"/>
    <w:rsid w:val="002913A8"/>
    <w:rsid w:val="002A124A"/>
    <w:rsid w:val="002A1B68"/>
    <w:rsid w:val="002A7241"/>
    <w:rsid w:val="002B04C3"/>
    <w:rsid w:val="002B13F4"/>
    <w:rsid w:val="002B460C"/>
    <w:rsid w:val="002B66F1"/>
    <w:rsid w:val="002C1012"/>
    <w:rsid w:val="002C3BC6"/>
    <w:rsid w:val="002C41FB"/>
    <w:rsid w:val="002D19F1"/>
    <w:rsid w:val="002D1C1F"/>
    <w:rsid w:val="002D710B"/>
    <w:rsid w:val="002E3814"/>
    <w:rsid w:val="002F4F22"/>
    <w:rsid w:val="003024D0"/>
    <w:rsid w:val="00306739"/>
    <w:rsid w:val="00316412"/>
    <w:rsid w:val="00326FB8"/>
    <w:rsid w:val="00330B3C"/>
    <w:rsid w:val="00344364"/>
    <w:rsid w:val="003570F7"/>
    <w:rsid w:val="00371DAE"/>
    <w:rsid w:val="003738B4"/>
    <w:rsid w:val="00376A30"/>
    <w:rsid w:val="00380070"/>
    <w:rsid w:val="00391309"/>
    <w:rsid w:val="003A10D5"/>
    <w:rsid w:val="003A1D4C"/>
    <w:rsid w:val="003A686E"/>
    <w:rsid w:val="003B0E5C"/>
    <w:rsid w:val="003B5B0C"/>
    <w:rsid w:val="003B6756"/>
    <w:rsid w:val="003B764C"/>
    <w:rsid w:val="003C0F1E"/>
    <w:rsid w:val="003C29D8"/>
    <w:rsid w:val="003C50FE"/>
    <w:rsid w:val="003C7CC0"/>
    <w:rsid w:val="003C7E63"/>
    <w:rsid w:val="003D1306"/>
    <w:rsid w:val="003D267E"/>
    <w:rsid w:val="003D31C9"/>
    <w:rsid w:val="003D4A7D"/>
    <w:rsid w:val="003D4F7A"/>
    <w:rsid w:val="003E1225"/>
    <w:rsid w:val="003E631B"/>
    <w:rsid w:val="003F1A6E"/>
    <w:rsid w:val="003F33A4"/>
    <w:rsid w:val="003F359A"/>
    <w:rsid w:val="003F4197"/>
    <w:rsid w:val="003F68A3"/>
    <w:rsid w:val="0040367D"/>
    <w:rsid w:val="004117CE"/>
    <w:rsid w:val="00412C8F"/>
    <w:rsid w:val="0043035E"/>
    <w:rsid w:val="0043178F"/>
    <w:rsid w:val="00432F3D"/>
    <w:rsid w:val="00437570"/>
    <w:rsid w:val="00460DEF"/>
    <w:rsid w:val="00472575"/>
    <w:rsid w:val="00472D41"/>
    <w:rsid w:val="004840D5"/>
    <w:rsid w:val="0049076F"/>
    <w:rsid w:val="004913FC"/>
    <w:rsid w:val="00492DE1"/>
    <w:rsid w:val="004A0D33"/>
    <w:rsid w:val="004B38F5"/>
    <w:rsid w:val="004B4084"/>
    <w:rsid w:val="004B4C7C"/>
    <w:rsid w:val="004B737B"/>
    <w:rsid w:val="004C77D2"/>
    <w:rsid w:val="004D0214"/>
    <w:rsid w:val="004D0266"/>
    <w:rsid w:val="004D231A"/>
    <w:rsid w:val="004D3A22"/>
    <w:rsid w:val="004D6A94"/>
    <w:rsid w:val="004F1069"/>
    <w:rsid w:val="004F1C45"/>
    <w:rsid w:val="00504DCD"/>
    <w:rsid w:val="0051322B"/>
    <w:rsid w:val="00532C19"/>
    <w:rsid w:val="00541065"/>
    <w:rsid w:val="00545723"/>
    <w:rsid w:val="00551355"/>
    <w:rsid w:val="00552E51"/>
    <w:rsid w:val="005537D3"/>
    <w:rsid w:val="00560064"/>
    <w:rsid w:val="00571410"/>
    <w:rsid w:val="0057150E"/>
    <w:rsid w:val="005822D2"/>
    <w:rsid w:val="00586BD0"/>
    <w:rsid w:val="00592E58"/>
    <w:rsid w:val="00592F05"/>
    <w:rsid w:val="00593731"/>
    <w:rsid w:val="00595F39"/>
    <w:rsid w:val="005A24DE"/>
    <w:rsid w:val="005B0F2B"/>
    <w:rsid w:val="005B2C7E"/>
    <w:rsid w:val="005C6A83"/>
    <w:rsid w:val="005D0A8E"/>
    <w:rsid w:val="005D2751"/>
    <w:rsid w:val="005D60FA"/>
    <w:rsid w:val="005D7338"/>
    <w:rsid w:val="005E1D2D"/>
    <w:rsid w:val="005F6504"/>
    <w:rsid w:val="00603455"/>
    <w:rsid w:val="006073F0"/>
    <w:rsid w:val="006123D6"/>
    <w:rsid w:val="006154B0"/>
    <w:rsid w:val="006175E5"/>
    <w:rsid w:val="00621988"/>
    <w:rsid w:val="00626D01"/>
    <w:rsid w:val="006323C4"/>
    <w:rsid w:val="006325E2"/>
    <w:rsid w:val="00634900"/>
    <w:rsid w:val="00635F86"/>
    <w:rsid w:val="00642925"/>
    <w:rsid w:val="0064533E"/>
    <w:rsid w:val="00651F3C"/>
    <w:rsid w:val="0065531B"/>
    <w:rsid w:val="006577A0"/>
    <w:rsid w:val="00657C1D"/>
    <w:rsid w:val="00663201"/>
    <w:rsid w:val="00671BC4"/>
    <w:rsid w:val="00676FEF"/>
    <w:rsid w:val="006864EB"/>
    <w:rsid w:val="00692F2C"/>
    <w:rsid w:val="006A5374"/>
    <w:rsid w:val="006A56F8"/>
    <w:rsid w:val="006B0620"/>
    <w:rsid w:val="006B1137"/>
    <w:rsid w:val="006B30EE"/>
    <w:rsid w:val="006C7D87"/>
    <w:rsid w:val="006D2E3F"/>
    <w:rsid w:val="006D34B6"/>
    <w:rsid w:val="006D7489"/>
    <w:rsid w:val="006E71E6"/>
    <w:rsid w:val="006F3231"/>
    <w:rsid w:val="006F7A69"/>
    <w:rsid w:val="007023E3"/>
    <w:rsid w:val="0070555C"/>
    <w:rsid w:val="00711AA6"/>
    <w:rsid w:val="0071546E"/>
    <w:rsid w:val="007179E9"/>
    <w:rsid w:val="00721DDA"/>
    <w:rsid w:val="00721E83"/>
    <w:rsid w:val="00730BA1"/>
    <w:rsid w:val="00735116"/>
    <w:rsid w:val="00736011"/>
    <w:rsid w:val="0074162F"/>
    <w:rsid w:val="007447F4"/>
    <w:rsid w:val="0075156E"/>
    <w:rsid w:val="00751D70"/>
    <w:rsid w:val="0075699C"/>
    <w:rsid w:val="007622F7"/>
    <w:rsid w:val="0076284C"/>
    <w:rsid w:val="00775E6A"/>
    <w:rsid w:val="00782A44"/>
    <w:rsid w:val="00782EA6"/>
    <w:rsid w:val="007926E2"/>
    <w:rsid w:val="00792B27"/>
    <w:rsid w:val="00793197"/>
    <w:rsid w:val="00793692"/>
    <w:rsid w:val="00793AC8"/>
    <w:rsid w:val="00797942"/>
    <w:rsid w:val="007A00B0"/>
    <w:rsid w:val="007A3B84"/>
    <w:rsid w:val="007A48BF"/>
    <w:rsid w:val="007A5CBD"/>
    <w:rsid w:val="007B3A80"/>
    <w:rsid w:val="007B4092"/>
    <w:rsid w:val="007C13AA"/>
    <w:rsid w:val="007C7513"/>
    <w:rsid w:val="007D4D87"/>
    <w:rsid w:val="007D6269"/>
    <w:rsid w:val="007E51C9"/>
    <w:rsid w:val="007F1814"/>
    <w:rsid w:val="007F554F"/>
    <w:rsid w:val="008042EB"/>
    <w:rsid w:val="008043ED"/>
    <w:rsid w:val="008148C4"/>
    <w:rsid w:val="00815D89"/>
    <w:rsid w:val="00821371"/>
    <w:rsid w:val="008324A7"/>
    <w:rsid w:val="00833ADE"/>
    <w:rsid w:val="0083575B"/>
    <w:rsid w:val="00835A7D"/>
    <w:rsid w:val="008411F6"/>
    <w:rsid w:val="008417FA"/>
    <w:rsid w:val="0084465D"/>
    <w:rsid w:val="00853D9F"/>
    <w:rsid w:val="00853E7F"/>
    <w:rsid w:val="00854D9A"/>
    <w:rsid w:val="008557C8"/>
    <w:rsid w:val="00861EAE"/>
    <w:rsid w:val="00864671"/>
    <w:rsid w:val="0088075B"/>
    <w:rsid w:val="00885E01"/>
    <w:rsid w:val="008A2508"/>
    <w:rsid w:val="008A35F9"/>
    <w:rsid w:val="008B61C4"/>
    <w:rsid w:val="008C3145"/>
    <w:rsid w:val="008D077E"/>
    <w:rsid w:val="008D61C0"/>
    <w:rsid w:val="008D6701"/>
    <w:rsid w:val="008F2118"/>
    <w:rsid w:val="008F4C0F"/>
    <w:rsid w:val="008F5E84"/>
    <w:rsid w:val="009022F8"/>
    <w:rsid w:val="0091398B"/>
    <w:rsid w:val="00917C80"/>
    <w:rsid w:val="00926AF2"/>
    <w:rsid w:val="00933DD8"/>
    <w:rsid w:val="00935260"/>
    <w:rsid w:val="00945740"/>
    <w:rsid w:val="0095403B"/>
    <w:rsid w:val="0095785C"/>
    <w:rsid w:val="009613D4"/>
    <w:rsid w:val="009639E4"/>
    <w:rsid w:val="00984B21"/>
    <w:rsid w:val="00985A7A"/>
    <w:rsid w:val="0099658A"/>
    <w:rsid w:val="009969F4"/>
    <w:rsid w:val="00997D82"/>
    <w:rsid w:val="009A4763"/>
    <w:rsid w:val="009B1536"/>
    <w:rsid w:val="009B5AAD"/>
    <w:rsid w:val="009C4603"/>
    <w:rsid w:val="009C63C2"/>
    <w:rsid w:val="009E723E"/>
    <w:rsid w:val="009F04C5"/>
    <w:rsid w:val="00A00150"/>
    <w:rsid w:val="00A051F0"/>
    <w:rsid w:val="00A0695B"/>
    <w:rsid w:val="00A07CD5"/>
    <w:rsid w:val="00A104FD"/>
    <w:rsid w:val="00A1334A"/>
    <w:rsid w:val="00A223C3"/>
    <w:rsid w:val="00A235BA"/>
    <w:rsid w:val="00A24D72"/>
    <w:rsid w:val="00A25CA5"/>
    <w:rsid w:val="00A267AF"/>
    <w:rsid w:val="00A27001"/>
    <w:rsid w:val="00A36A74"/>
    <w:rsid w:val="00A4113A"/>
    <w:rsid w:val="00A43FE3"/>
    <w:rsid w:val="00A47A3F"/>
    <w:rsid w:val="00A53B95"/>
    <w:rsid w:val="00A556C5"/>
    <w:rsid w:val="00A660BC"/>
    <w:rsid w:val="00A70B35"/>
    <w:rsid w:val="00A750BB"/>
    <w:rsid w:val="00A75D67"/>
    <w:rsid w:val="00A87813"/>
    <w:rsid w:val="00A914FE"/>
    <w:rsid w:val="00A92855"/>
    <w:rsid w:val="00A96569"/>
    <w:rsid w:val="00AA60CF"/>
    <w:rsid w:val="00AB30EF"/>
    <w:rsid w:val="00AB5D95"/>
    <w:rsid w:val="00AC2C4D"/>
    <w:rsid w:val="00AC53AA"/>
    <w:rsid w:val="00AC62FD"/>
    <w:rsid w:val="00AC7E92"/>
    <w:rsid w:val="00AD4473"/>
    <w:rsid w:val="00AE635F"/>
    <w:rsid w:val="00AE7E5D"/>
    <w:rsid w:val="00AF0B5B"/>
    <w:rsid w:val="00AF50C1"/>
    <w:rsid w:val="00B053F5"/>
    <w:rsid w:val="00B05816"/>
    <w:rsid w:val="00B072C7"/>
    <w:rsid w:val="00B10E4F"/>
    <w:rsid w:val="00B113EC"/>
    <w:rsid w:val="00B16B3E"/>
    <w:rsid w:val="00B25573"/>
    <w:rsid w:val="00B27715"/>
    <w:rsid w:val="00B37A74"/>
    <w:rsid w:val="00B40B73"/>
    <w:rsid w:val="00B46802"/>
    <w:rsid w:val="00B70A7B"/>
    <w:rsid w:val="00B720F6"/>
    <w:rsid w:val="00B733BC"/>
    <w:rsid w:val="00B75670"/>
    <w:rsid w:val="00B80463"/>
    <w:rsid w:val="00B80AFE"/>
    <w:rsid w:val="00B8559A"/>
    <w:rsid w:val="00B85983"/>
    <w:rsid w:val="00B90EA7"/>
    <w:rsid w:val="00B9610C"/>
    <w:rsid w:val="00B966D8"/>
    <w:rsid w:val="00BA22EF"/>
    <w:rsid w:val="00BA2656"/>
    <w:rsid w:val="00BA7D78"/>
    <w:rsid w:val="00BA7E1F"/>
    <w:rsid w:val="00BB04BF"/>
    <w:rsid w:val="00BB29CD"/>
    <w:rsid w:val="00BB32DC"/>
    <w:rsid w:val="00BB346F"/>
    <w:rsid w:val="00BB4753"/>
    <w:rsid w:val="00BB475E"/>
    <w:rsid w:val="00BC1A00"/>
    <w:rsid w:val="00BC752D"/>
    <w:rsid w:val="00BD00DF"/>
    <w:rsid w:val="00BD73C8"/>
    <w:rsid w:val="00BE52B6"/>
    <w:rsid w:val="00BE6A3B"/>
    <w:rsid w:val="00C02CCA"/>
    <w:rsid w:val="00C063C4"/>
    <w:rsid w:val="00C06F2E"/>
    <w:rsid w:val="00C132F8"/>
    <w:rsid w:val="00C263D7"/>
    <w:rsid w:val="00C32514"/>
    <w:rsid w:val="00C331B3"/>
    <w:rsid w:val="00C36794"/>
    <w:rsid w:val="00C370D0"/>
    <w:rsid w:val="00C40F89"/>
    <w:rsid w:val="00C61A1D"/>
    <w:rsid w:val="00C62E48"/>
    <w:rsid w:val="00C655AE"/>
    <w:rsid w:val="00C66281"/>
    <w:rsid w:val="00C674EA"/>
    <w:rsid w:val="00C74374"/>
    <w:rsid w:val="00C83F90"/>
    <w:rsid w:val="00C91250"/>
    <w:rsid w:val="00CA0D6F"/>
    <w:rsid w:val="00CA0E0B"/>
    <w:rsid w:val="00CA2BE0"/>
    <w:rsid w:val="00CA4D83"/>
    <w:rsid w:val="00CA5EEE"/>
    <w:rsid w:val="00CA7072"/>
    <w:rsid w:val="00CB2D69"/>
    <w:rsid w:val="00CC0AE8"/>
    <w:rsid w:val="00CC0AFD"/>
    <w:rsid w:val="00CC19CC"/>
    <w:rsid w:val="00CC1FF9"/>
    <w:rsid w:val="00CC5E81"/>
    <w:rsid w:val="00CC5F20"/>
    <w:rsid w:val="00CD0745"/>
    <w:rsid w:val="00CD1E5D"/>
    <w:rsid w:val="00CD1F8C"/>
    <w:rsid w:val="00CD31D0"/>
    <w:rsid w:val="00CD495C"/>
    <w:rsid w:val="00CD7210"/>
    <w:rsid w:val="00CD7AC1"/>
    <w:rsid w:val="00CE5AC0"/>
    <w:rsid w:val="00CF63AA"/>
    <w:rsid w:val="00D00912"/>
    <w:rsid w:val="00D16EAC"/>
    <w:rsid w:val="00D37375"/>
    <w:rsid w:val="00D42A22"/>
    <w:rsid w:val="00D50886"/>
    <w:rsid w:val="00D510A1"/>
    <w:rsid w:val="00D52FB7"/>
    <w:rsid w:val="00D62937"/>
    <w:rsid w:val="00D7207C"/>
    <w:rsid w:val="00D76CA4"/>
    <w:rsid w:val="00D80C7D"/>
    <w:rsid w:val="00D86549"/>
    <w:rsid w:val="00D87611"/>
    <w:rsid w:val="00D9670C"/>
    <w:rsid w:val="00DA267F"/>
    <w:rsid w:val="00DB099F"/>
    <w:rsid w:val="00DB296C"/>
    <w:rsid w:val="00DB39F7"/>
    <w:rsid w:val="00DD4471"/>
    <w:rsid w:val="00DE0FDB"/>
    <w:rsid w:val="00DF32DC"/>
    <w:rsid w:val="00E03244"/>
    <w:rsid w:val="00E041AF"/>
    <w:rsid w:val="00E042FD"/>
    <w:rsid w:val="00E06061"/>
    <w:rsid w:val="00E07EB3"/>
    <w:rsid w:val="00E13B87"/>
    <w:rsid w:val="00E30EC4"/>
    <w:rsid w:val="00E32752"/>
    <w:rsid w:val="00E34D0B"/>
    <w:rsid w:val="00E35D33"/>
    <w:rsid w:val="00E41285"/>
    <w:rsid w:val="00E417BC"/>
    <w:rsid w:val="00E41C73"/>
    <w:rsid w:val="00E42A42"/>
    <w:rsid w:val="00E454B7"/>
    <w:rsid w:val="00E5032C"/>
    <w:rsid w:val="00E52D5B"/>
    <w:rsid w:val="00E5462B"/>
    <w:rsid w:val="00E57437"/>
    <w:rsid w:val="00E60CD0"/>
    <w:rsid w:val="00E6396A"/>
    <w:rsid w:val="00E63ADF"/>
    <w:rsid w:val="00E71B8F"/>
    <w:rsid w:val="00E76146"/>
    <w:rsid w:val="00E80947"/>
    <w:rsid w:val="00E83EAB"/>
    <w:rsid w:val="00E917B5"/>
    <w:rsid w:val="00E93534"/>
    <w:rsid w:val="00E96F95"/>
    <w:rsid w:val="00EA457F"/>
    <w:rsid w:val="00EB0A0E"/>
    <w:rsid w:val="00EB2882"/>
    <w:rsid w:val="00EB5558"/>
    <w:rsid w:val="00EC6834"/>
    <w:rsid w:val="00ED3492"/>
    <w:rsid w:val="00EE369B"/>
    <w:rsid w:val="00EE5EEE"/>
    <w:rsid w:val="00EF343F"/>
    <w:rsid w:val="00EF4801"/>
    <w:rsid w:val="00EF49EA"/>
    <w:rsid w:val="00F031AF"/>
    <w:rsid w:val="00F03874"/>
    <w:rsid w:val="00F10D08"/>
    <w:rsid w:val="00F23646"/>
    <w:rsid w:val="00F25155"/>
    <w:rsid w:val="00F251FA"/>
    <w:rsid w:val="00F373CA"/>
    <w:rsid w:val="00F421D9"/>
    <w:rsid w:val="00F540C2"/>
    <w:rsid w:val="00F54ED2"/>
    <w:rsid w:val="00F561C6"/>
    <w:rsid w:val="00F65663"/>
    <w:rsid w:val="00F70798"/>
    <w:rsid w:val="00F80727"/>
    <w:rsid w:val="00F81279"/>
    <w:rsid w:val="00F8234F"/>
    <w:rsid w:val="00F84C14"/>
    <w:rsid w:val="00F850F3"/>
    <w:rsid w:val="00F92B67"/>
    <w:rsid w:val="00F93112"/>
    <w:rsid w:val="00F94F3A"/>
    <w:rsid w:val="00FA503B"/>
    <w:rsid w:val="00FB10DA"/>
    <w:rsid w:val="00FB24FD"/>
    <w:rsid w:val="00FB4EB8"/>
    <w:rsid w:val="00FB5B8D"/>
    <w:rsid w:val="00FD1350"/>
    <w:rsid w:val="00FD2852"/>
    <w:rsid w:val="00FD3A73"/>
    <w:rsid w:val="00FD4D6D"/>
    <w:rsid w:val="00FE350A"/>
    <w:rsid w:val="00FE461D"/>
    <w:rsid w:val="00FF6920"/>
    <w:rsid w:val="00FF7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oNotEmbedSmartTags/>
  <w:decimalSymbol w:val="."/>
  <w:listSeparator w:val=","/>
  <w15:chartTrackingRefBased/>
  <w15:docId w15:val="{108629A3-789A-6949-A753-7081DE770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hAnsi="Arial" w:cs="Arial"/>
      <w:b/>
      <w:bCs/>
      <w:kern w:val="28"/>
      <w:sz w:val="28"/>
      <w:szCs w:val="28"/>
      <w:lang w:val="en-GB"/>
    </w:rPr>
  </w:style>
  <w:style w:type="paragraph" w:styleId="Heading2">
    <w:name w:val="heading 2"/>
    <w:basedOn w:val="Normal"/>
    <w:next w:val="Normal"/>
    <w:qFormat/>
    <w:pPr>
      <w:keepNext/>
      <w:ind w:hanging="23"/>
      <w:outlineLvl w:val="1"/>
    </w:pPr>
    <w:rPr>
      <w:b/>
      <w:bCs/>
      <w:sz w:val="22"/>
      <w:szCs w:val="22"/>
    </w:rPr>
  </w:style>
  <w:style w:type="paragraph" w:styleId="Heading3">
    <w:name w:val="heading 3"/>
    <w:basedOn w:val="Normal"/>
    <w:next w:val="Normal"/>
    <w:qFormat/>
    <w:pPr>
      <w:keepNext/>
      <w:jc w:val="both"/>
      <w:outlineLvl w:val="2"/>
    </w:pPr>
    <w:rPr>
      <w:rFonts w:ascii="Arial" w:hAnsi="Arial" w:cs="Arial"/>
      <w:b/>
      <w:bCs/>
      <w:i/>
      <w:iCs/>
      <w:sz w:val="22"/>
      <w:szCs w:val="22"/>
    </w:rPr>
  </w:style>
  <w:style w:type="paragraph" w:styleId="Heading4">
    <w:name w:val="heading 4"/>
    <w:basedOn w:val="Normal"/>
    <w:next w:val="Normal"/>
    <w:qFormat/>
    <w:pPr>
      <w:keepNext/>
      <w:outlineLvl w:val="3"/>
    </w:pPr>
    <w:rPr>
      <w:b/>
      <w:bCs/>
      <w:i/>
      <w:iCs/>
      <w:sz w:val="22"/>
      <w:szCs w:val="22"/>
    </w:rPr>
  </w:style>
  <w:style w:type="paragraph" w:styleId="Heading5">
    <w:name w:val="heading 5"/>
    <w:basedOn w:val="Normal"/>
    <w:next w:val="Normal"/>
    <w:qFormat/>
    <w:pPr>
      <w:keepNext/>
      <w:jc w:val="both"/>
      <w:outlineLvl w:val="4"/>
    </w:pPr>
    <w:rPr>
      <w:rFonts w:ascii="Arial" w:hAnsi="Arial" w:cs="Arial"/>
      <w:b/>
      <w:bCs/>
    </w:rPr>
  </w:style>
  <w:style w:type="paragraph" w:styleId="Heading7">
    <w:name w:val="heading 7"/>
    <w:basedOn w:val="Normal"/>
    <w:next w:val="Normal"/>
    <w:qFormat/>
    <w:pPr>
      <w:keepNext/>
      <w:outlineLvl w:val="6"/>
    </w:pPr>
    <w:rPr>
      <w:rFonts w:ascii="Arial" w:hAnsi="Arial" w:cs="Arial"/>
      <w:sz w:val="28"/>
      <w:szCs w:val="28"/>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ulletIndent">
    <w:name w:val="Bullet Indent"/>
    <w:basedOn w:val="Normal"/>
    <w:pPr>
      <w:widowControl w:val="0"/>
      <w:spacing w:before="30" w:after="30"/>
      <w:ind w:left="576" w:hanging="216"/>
    </w:pPr>
    <w:rPr>
      <w:rFonts w:ascii="Arial" w:hAnsi="Arial" w:cs="Arial"/>
      <w:lang w:val="en-GB"/>
    </w:rPr>
  </w:style>
  <w:style w:type="paragraph" w:styleId="Footer">
    <w:name w:val="footer"/>
    <w:basedOn w:val="Normal"/>
    <w:pPr>
      <w:widowControl w:val="0"/>
      <w:pBdr>
        <w:top w:val="single" w:sz="6" w:space="3" w:color="auto"/>
      </w:pBdr>
      <w:tabs>
        <w:tab w:val="right" w:pos="8640"/>
      </w:tabs>
    </w:pPr>
    <w:rPr>
      <w:lang w:val="en-GB"/>
    </w:rPr>
  </w:style>
  <w:style w:type="paragraph" w:styleId="Header">
    <w:name w:val="header"/>
    <w:basedOn w:val="Normal"/>
    <w:pPr>
      <w:widowControl w:val="0"/>
      <w:pBdr>
        <w:bottom w:val="single" w:sz="6" w:space="3" w:color="auto"/>
      </w:pBdr>
      <w:tabs>
        <w:tab w:val="right" w:pos="8640"/>
      </w:tabs>
    </w:pPr>
    <w:rPr>
      <w:rFonts w:ascii="Arial" w:hAnsi="Arial" w:cs="Arial"/>
      <w:b/>
      <w:bCs/>
      <w:i/>
      <w:iCs/>
      <w:caps/>
      <w:spacing w:val="20"/>
      <w:lang w:val="en-GB"/>
    </w:rPr>
  </w:style>
  <w:style w:type="paragraph" w:customStyle="1" w:styleId="pg1body">
    <w:name w:val="pg1body"/>
    <w:basedOn w:val="Normal"/>
    <w:pPr>
      <w:widowControl w:val="0"/>
      <w:spacing w:before="40" w:after="120" w:line="-280" w:lineRule="auto"/>
    </w:pPr>
    <w:rPr>
      <w:rFonts w:ascii="Arial" w:hAnsi="Arial" w:cs="Arial"/>
      <w:lang w:val="en-GB"/>
    </w:rPr>
  </w:style>
  <w:style w:type="paragraph" w:customStyle="1" w:styleId="pg1hdg">
    <w:name w:val="pg1hdg"/>
    <w:basedOn w:val="Normal"/>
    <w:pPr>
      <w:widowControl w:val="0"/>
      <w:spacing w:before="40"/>
    </w:pPr>
    <w:rPr>
      <w:b/>
      <w:bCs/>
      <w:sz w:val="22"/>
      <w:szCs w:val="22"/>
      <w:lang w:val="en-GB"/>
    </w:rPr>
  </w:style>
  <w:style w:type="paragraph" w:customStyle="1" w:styleId="profsub">
    <w:name w:val="profsub"/>
    <w:basedOn w:val="Normal"/>
    <w:pPr>
      <w:widowControl w:val="0"/>
      <w:spacing w:before="240" w:after="480"/>
      <w:jc w:val="center"/>
    </w:pPr>
    <w:rPr>
      <w:rFonts w:ascii="Arial Rounded MT Bold" w:hAnsi="Arial Rounded MT Bold" w:cs="Arial Rounded MT Bold"/>
      <w:b/>
      <w:bCs/>
      <w:caps/>
      <w:spacing w:val="20"/>
      <w:sz w:val="30"/>
      <w:szCs w:val="30"/>
      <w:lang w:val="en-GB"/>
    </w:rPr>
  </w:style>
  <w:style w:type="paragraph" w:customStyle="1" w:styleId="projbodtxt">
    <w:name w:val="projbodtxt"/>
    <w:basedOn w:val="pg1body"/>
    <w:pPr>
      <w:spacing w:before="0"/>
      <w:jc w:val="both"/>
    </w:pPr>
  </w:style>
  <w:style w:type="paragraph" w:customStyle="1" w:styleId="projsubhd">
    <w:name w:val="projsubhd"/>
    <w:basedOn w:val="Normal"/>
    <w:pPr>
      <w:widowControl w:val="0"/>
      <w:tabs>
        <w:tab w:val="right" w:pos="8280"/>
      </w:tabs>
      <w:spacing w:before="120" w:after="120"/>
      <w:ind w:right="2520"/>
    </w:pPr>
    <w:rPr>
      <w:b/>
      <w:bCs/>
      <w:smallCaps/>
      <w:lang w:val="en-GB"/>
    </w:rPr>
  </w:style>
  <w:style w:type="paragraph" w:customStyle="1" w:styleId="projsum">
    <w:name w:val="projsum"/>
    <w:basedOn w:val="Normal"/>
    <w:pPr>
      <w:widowControl w:val="0"/>
      <w:spacing w:before="240" w:after="240"/>
      <w:jc w:val="center"/>
    </w:pPr>
    <w:rPr>
      <w:b/>
      <w:bCs/>
      <w:caps/>
      <w:spacing w:val="20"/>
      <w:sz w:val="28"/>
      <w:szCs w:val="28"/>
      <w:lang w:val="en-GB"/>
    </w:rPr>
  </w:style>
  <w:style w:type="paragraph" w:customStyle="1" w:styleId="projtabhd">
    <w:name w:val="projtabhd"/>
    <w:basedOn w:val="Normal"/>
    <w:pPr>
      <w:widowControl w:val="0"/>
      <w:spacing w:before="60" w:after="60"/>
    </w:pPr>
    <w:rPr>
      <w:b/>
      <w:bCs/>
      <w:lang w:val="en-GB"/>
    </w:rPr>
  </w:style>
  <w:style w:type="paragraph" w:customStyle="1" w:styleId="SEInd">
    <w:name w:val="SEInd"/>
    <w:basedOn w:val="Normal"/>
    <w:pPr>
      <w:widowControl w:val="0"/>
      <w:spacing w:after="80" w:line="-260" w:lineRule="auto"/>
      <w:ind w:left="288"/>
    </w:pPr>
    <w:rPr>
      <w:rFonts w:ascii="Arial" w:hAnsi="Arial" w:cs="Arial"/>
      <w:lang w:val="en-GB"/>
    </w:rPr>
  </w:style>
  <w:style w:type="paragraph" w:customStyle="1" w:styleId="SoftExpbull">
    <w:name w:val="SoftExpbull"/>
    <w:basedOn w:val="Normal"/>
    <w:pPr>
      <w:widowControl w:val="0"/>
      <w:spacing w:before="80" w:after="120"/>
    </w:pPr>
    <w:rPr>
      <w:rFonts w:ascii="Arial" w:hAnsi="Arial" w:cs="Arial"/>
      <w:b/>
      <w:bCs/>
      <w:i/>
      <w:iCs/>
      <w:lang w:val="en-GB"/>
    </w:rPr>
  </w:style>
  <w:style w:type="paragraph" w:customStyle="1" w:styleId="subhd">
    <w:name w:val="subhd"/>
    <w:basedOn w:val="Normal"/>
    <w:pPr>
      <w:widowControl w:val="0"/>
      <w:tabs>
        <w:tab w:val="right" w:pos="8280"/>
      </w:tabs>
      <w:spacing w:before="80" w:after="80"/>
      <w:ind w:right="2520"/>
    </w:pPr>
    <w:rPr>
      <w:b/>
      <w:bCs/>
      <w:caps/>
      <w:smallCaps/>
      <w:lang w:val="en-GB"/>
    </w:rPr>
  </w:style>
  <w:style w:type="paragraph" w:customStyle="1" w:styleId="MATTER1">
    <w:name w:val="MATTER1"/>
    <w:pPr>
      <w:ind w:left="1008"/>
      <w:jc w:val="both"/>
    </w:pPr>
    <w:rPr>
      <w:sz w:val="22"/>
      <w:szCs w:val="22"/>
      <w:lang w:val="en-GB"/>
    </w:rPr>
  </w:style>
  <w:style w:type="paragraph" w:customStyle="1" w:styleId="BUL1">
    <w:name w:val="BUL1"/>
    <w:basedOn w:val="Normal"/>
    <w:pPr>
      <w:tabs>
        <w:tab w:val="left" w:pos="2340"/>
      </w:tabs>
      <w:ind w:left="1260" w:hanging="270"/>
    </w:pPr>
  </w:style>
  <w:style w:type="paragraph" w:customStyle="1" w:styleId="BUL2">
    <w:name w:val="BUL2"/>
    <w:basedOn w:val="Normal"/>
    <w:pPr>
      <w:tabs>
        <w:tab w:val="left" w:pos="1800"/>
      </w:tabs>
      <w:ind w:left="1620" w:hanging="324"/>
    </w:pPr>
  </w:style>
  <w:style w:type="paragraph" w:customStyle="1" w:styleId="Matter2">
    <w:name w:val="Matter2"/>
    <w:basedOn w:val="MATTER1"/>
    <w:rPr>
      <w:b/>
      <w:bCs/>
    </w:rPr>
  </w:style>
  <w:style w:type="character" w:styleId="Hyperlink">
    <w:name w:val="Hyperlink"/>
    <w:rPr>
      <w:color w:val="0000FF"/>
      <w:u w:val="single"/>
    </w:rPr>
  </w:style>
  <w:style w:type="paragraph" w:styleId="DocumentMap">
    <w:name w:val="Document Map"/>
    <w:basedOn w:val="Normal"/>
    <w:semiHidden/>
    <w:pPr>
      <w:shd w:val="clear" w:color="auto" w:fill="000080"/>
    </w:pPr>
    <w:rPr>
      <w:rFonts w:ascii="Tahoma" w:hAnsi="Tahoma" w:cs="Tahoma"/>
    </w:rPr>
  </w:style>
  <w:style w:type="paragraph" w:styleId="FootnoteText">
    <w:name w:val="footnote text"/>
    <w:basedOn w:val="Normal"/>
    <w:semiHidden/>
    <w:pPr>
      <w:ind w:left="113"/>
    </w:pPr>
    <w:rPr>
      <w:rFonts w:ascii="lettergothic" w:hAnsi="lettergothic" w:cs="lettergothic"/>
      <w:lang w:val="en-GB"/>
    </w:rPr>
  </w:style>
  <w:style w:type="character" w:styleId="PageNumber">
    <w:name w:val="page number"/>
    <w:basedOn w:val="DefaultParagraphFont"/>
  </w:style>
  <w:style w:type="paragraph" w:styleId="BodyText2">
    <w:name w:val="Body Text 2"/>
    <w:basedOn w:val="Normal"/>
    <w:pPr>
      <w:spacing w:after="240"/>
      <w:jc w:val="both"/>
    </w:pPr>
    <w:rPr>
      <w:sz w:val="24"/>
      <w:szCs w:val="24"/>
    </w:rPr>
  </w:style>
  <w:style w:type="paragraph" w:styleId="BodyTextIndent3">
    <w:name w:val="Body Text Indent 3"/>
    <w:basedOn w:val="Normal"/>
    <w:pPr>
      <w:ind w:left="360"/>
    </w:pPr>
    <w:rPr>
      <w:rFonts w:ascii="Arial" w:hAnsi="Arial" w:cs="Arial"/>
      <w:lang w:val="en-GB"/>
    </w:rPr>
  </w:style>
  <w:style w:type="paragraph" w:customStyle="1" w:styleId="activities">
    <w:name w:val="activities"/>
    <w:basedOn w:val="projbodtxt"/>
    <w:pPr>
      <w:widowControl/>
      <w:spacing w:before="120" w:line="280" w:lineRule="exact"/>
    </w:pPr>
    <w:rPr>
      <w:lang w:val="en-US"/>
    </w:rPr>
  </w:style>
  <w:style w:type="paragraph" w:customStyle="1" w:styleId="body">
    <w:name w:val="body"/>
    <w:basedOn w:val="Normal"/>
    <w:pPr>
      <w:ind w:left="1701"/>
      <w:jc w:val="both"/>
    </w:pPr>
    <w:rPr>
      <w:rFonts w:ascii="Arial" w:hAnsi="Arial" w:cs="Arial"/>
      <w:color w:val="000000"/>
      <w:sz w:val="22"/>
      <w:szCs w:val="22"/>
      <w:lang w:val="en-GB"/>
    </w:rPr>
  </w:style>
  <w:style w:type="paragraph" w:styleId="BodyTextIndent">
    <w:name w:val="Body Text Indent"/>
    <w:basedOn w:val="Normal"/>
    <w:pPr>
      <w:spacing w:after="240"/>
      <w:jc w:val="both"/>
    </w:pPr>
    <w:rPr>
      <w:sz w:val="24"/>
      <w:szCs w:val="24"/>
    </w:rPr>
  </w:style>
  <w:style w:type="character" w:styleId="FollowedHyperlink">
    <w:name w:val="FollowedHyperlink"/>
    <w:rPr>
      <w:color w:val="800080"/>
      <w:u w:val="single"/>
    </w:rPr>
  </w:style>
  <w:style w:type="paragraph" w:styleId="PlainText">
    <w:name w:val="Plain Text"/>
    <w:basedOn w:val="Normal"/>
    <w:rPr>
      <w:rFonts w:ascii="Courier New" w:hAnsi="Courier New" w:cs="Courier New"/>
    </w:rPr>
  </w:style>
  <w:style w:type="paragraph" w:styleId="BodyTextIndent2">
    <w:name w:val="Body Text Indent 2"/>
    <w:basedOn w:val="Normal"/>
    <w:pPr>
      <w:ind w:left="2160"/>
    </w:pPr>
    <w:rPr>
      <w:rFonts w:ascii="Arial" w:hAnsi="Arial" w:cs="Arial"/>
    </w:rPr>
  </w:style>
  <w:style w:type="paragraph" w:customStyle="1" w:styleId="cv3">
    <w:name w:val="cv3"/>
    <w:basedOn w:val="Normal"/>
    <w:pPr>
      <w:keepNext/>
      <w:spacing w:before="240" w:after="240"/>
    </w:pPr>
    <w:rPr>
      <w:rFonts w:ascii="Arial Narrow" w:hAnsi="Arial Narrow" w:cs="Arial Narrow"/>
      <w:b/>
      <w:bCs/>
      <w:sz w:val="24"/>
      <w:szCs w:val="24"/>
      <w:lang w:val="en-GB"/>
    </w:rPr>
  </w:style>
  <w:style w:type="paragraph" w:customStyle="1" w:styleId="cv4">
    <w:name w:val="cv4"/>
    <w:basedOn w:val="Normal"/>
    <w:pPr>
      <w:spacing w:after="120"/>
      <w:ind w:left="720"/>
      <w:jc w:val="both"/>
    </w:pPr>
    <w:rPr>
      <w:rFonts w:ascii="Arial" w:hAnsi="Arial" w:cs="Arial"/>
      <w:b/>
      <w:bCs/>
      <w:sz w:val="22"/>
      <w:szCs w:val="22"/>
      <w:lang w:val="en-GB"/>
    </w:rPr>
  </w:style>
  <w:style w:type="paragraph" w:customStyle="1" w:styleId="bullet">
    <w:name w:val="bullet"/>
    <w:basedOn w:val="Normal"/>
    <w:pPr>
      <w:ind w:left="1008" w:hanging="288"/>
    </w:pPr>
    <w:rPr>
      <w:rFonts w:ascii="Arial" w:hAnsi="Arial" w:cs="Arial"/>
      <w:sz w:val="22"/>
      <w:szCs w:val="22"/>
      <w:lang w:val="en-GB"/>
    </w:rPr>
  </w:style>
  <w:style w:type="paragraph" w:customStyle="1" w:styleId="cv2">
    <w:name w:val="cv2"/>
    <w:basedOn w:val="Heading1"/>
    <w:pPr>
      <w:spacing w:before="480" w:after="240"/>
      <w:outlineLvl w:val="9"/>
    </w:pPr>
    <w:rPr>
      <w:rFonts w:ascii="Arial Narrow" w:hAnsi="Arial Narrow" w:cs="Arial Narrow"/>
      <w:kern w:val="0"/>
    </w:rPr>
  </w:style>
  <w:style w:type="paragraph" w:customStyle="1" w:styleId="tablehead">
    <w:name w:val="tablehead"/>
    <w:basedOn w:val="Normal"/>
    <w:pPr>
      <w:spacing w:before="120" w:after="120"/>
    </w:pPr>
    <w:rPr>
      <w:rFonts w:ascii="Arial" w:hAnsi="Arial" w:cs="Arial"/>
      <w:b/>
      <w:bCs/>
      <w:lang w:val="en-GB"/>
    </w:rPr>
  </w:style>
  <w:style w:type="paragraph" w:customStyle="1" w:styleId="tabletext">
    <w:name w:val="tabletext"/>
    <w:basedOn w:val="Normal"/>
    <w:pPr>
      <w:spacing w:before="120" w:after="120"/>
    </w:pPr>
    <w:rPr>
      <w:rFonts w:ascii="Arial" w:hAnsi="Arial" w:cs="Arial"/>
      <w:lang w:val="en-GB"/>
    </w:rPr>
  </w:style>
  <w:style w:type="paragraph" w:customStyle="1" w:styleId="projecttitle">
    <w:name w:val="project title"/>
    <w:basedOn w:val="cv4"/>
    <w:pPr>
      <w:spacing w:before="120" w:after="240"/>
      <w:ind w:left="0"/>
    </w:pPr>
  </w:style>
  <w:style w:type="table" w:styleId="TableGrid">
    <w:name w:val="Table Grid"/>
    <w:basedOn w:val="TableNormal"/>
    <w:rsid w:val="00EC68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5z0">
    <w:name w:val="WW8Num5z0"/>
    <w:rsid w:val="00326FB8"/>
    <w:rPr>
      <w:rFonts w:ascii="Wingdings" w:hAnsi="Wingdings"/>
    </w:rPr>
  </w:style>
  <w:style w:type="character" w:customStyle="1" w:styleId="st1">
    <w:name w:val="st1"/>
    <w:rsid w:val="00CD31D0"/>
  </w:style>
  <w:style w:type="character" w:styleId="Strong">
    <w:name w:val="Strong"/>
    <w:uiPriority w:val="22"/>
    <w:qFormat/>
    <w:rsid w:val="00AA60CF"/>
    <w:rPr>
      <w:b/>
      <w:bCs/>
    </w:rPr>
  </w:style>
  <w:style w:type="character" w:customStyle="1" w:styleId="apple-converted-space">
    <w:name w:val="apple-converted-space"/>
    <w:rsid w:val="00793692"/>
  </w:style>
  <w:style w:type="paragraph" w:styleId="NormalWeb">
    <w:name w:val="Normal (Web)"/>
    <w:basedOn w:val="Normal"/>
    <w:uiPriority w:val="99"/>
    <w:unhideWhenUsed/>
    <w:rsid w:val="00793197"/>
    <w:pPr>
      <w:spacing w:before="100" w:beforeAutospacing="1" w:after="100" w:afterAutospacing="1"/>
    </w:pPr>
    <w:rPr>
      <w:sz w:val="24"/>
      <w:szCs w:val="24"/>
    </w:rPr>
  </w:style>
  <w:style w:type="character" w:styleId="Emphasis">
    <w:name w:val="Emphasis"/>
    <w:uiPriority w:val="20"/>
    <w:qFormat/>
    <w:rsid w:val="000313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0754808">
      <w:bodyDiv w:val="1"/>
      <w:marLeft w:val="0"/>
      <w:marRight w:val="0"/>
      <w:marTop w:val="0"/>
      <w:marBottom w:val="0"/>
      <w:divBdr>
        <w:top w:val="none" w:sz="0" w:space="0" w:color="auto"/>
        <w:left w:val="none" w:sz="0" w:space="0" w:color="auto"/>
        <w:bottom w:val="none" w:sz="0" w:space="0" w:color="auto"/>
        <w:right w:val="none" w:sz="0" w:space="0" w:color="auto"/>
      </w:divBdr>
    </w:div>
    <w:div w:id="106148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wapna.reniguntla@gmail.com"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1.xml" /></Relationships>
</file>

<file path=word/_rels/header1.xml.rels><?xml version="1.0" encoding="UTF-8" standalone="yes"?>
<Relationships xmlns="http://schemas.openxmlformats.org/package/2006/relationships"><Relationship Id="rId1" Type="http://schemas.openxmlformats.org/officeDocument/2006/relationships/hyperlink" Target="mailto:h.vishwanathan@nisc.cc"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92225B-19B9-4541-AADF-336353D559A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1652</Words>
  <Characters>9418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Resume of Raghu J Venkata</vt:lpstr>
    </vt:vector>
  </TitlesOfParts>
  <Company>TCS</Company>
  <LinksUpToDate>false</LinksUpToDate>
  <CharactersWithSpaces>11048</CharactersWithSpaces>
  <SharedDoc>false</SharedDoc>
  <HLinks>
    <vt:vector size="12" baseType="variant">
      <vt:variant>
        <vt:i4>3670096</vt:i4>
      </vt:variant>
      <vt:variant>
        <vt:i4>0</vt:i4>
      </vt:variant>
      <vt:variant>
        <vt:i4>0</vt:i4>
      </vt:variant>
      <vt:variant>
        <vt:i4>5</vt:i4>
      </vt:variant>
      <vt:variant>
        <vt:lpwstr>mailto:swapna.reniguntla@gmail.com</vt:lpwstr>
      </vt:variant>
      <vt:variant>
        <vt:lpwstr/>
      </vt:variant>
      <vt:variant>
        <vt:i4>2752592</vt:i4>
      </vt:variant>
      <vt:variant>
        <vt:i4>0</vt:i4>
      </vt:variant>
      <vt:variant>
        <vt:i4>0</vt:i4>
      </vt:variant>
      <vt:variant>
        <vt:i4>5</vt:i4>
      </vt:variant>
      <vt:variant>
        <vt:lpwstr>mailto:h.vishwanathan@nisc.cc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of Raghu J Venkata</dc:title>
  <dc:subject>Summary</dc:subject>
  <dc:creator>Raghu Venkata</dc:creator>
  <cp:keywords/>
  <cp:lastModifiedBy>Guest User</cp:lastModifiedBy>
  <cp:revision>2</cp:revision>
  <cp:lastPrinted>2003-10-10T18:59:00Z</cp:lastPrinted>
  <dcterms:created xsi:type="dcterms:W3CDTF">2022-02-04T05:25:00Z</dcterms:created>
  <dcterms:modified xsi:type="dcterms:W3CDTF">2022-02-04T05:25:00Z</dcterms:modified>
</cp:coreProperties>
</file>